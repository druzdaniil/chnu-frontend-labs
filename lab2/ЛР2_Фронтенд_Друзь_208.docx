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МІНІСТЕРСТВО ОСВІТИ І НАУКИ УКРАЇНИ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Чорноморський національний університет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імені Петра Могили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Факультет комп’ютерних наук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Кафедра інженерії програмного забезпечення</w:t>
      </w:r>
    </w:p>
    <w:p w:rsidR="00470BEB" w:rsidRDefault="00470BEB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5711ED">
      <w:pPr>
        <w:pStyle w:val="FR1"/>
        <w:spacing w:line="360" w:lineRule="auto"/>
        <w:ind w:left="0" w:firstLine="0"/>
        <w:jc w:val="center"/>
        <w:rPr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470BEB" w:rsidRPr="00466631" w:rsidRDefault="005711ED">
      <w:pPr>
        <w:spacing w:line="360" w:lineRule="auto"/>
        <w:jc w:val="center"/>
        <w:rPr>
          <w:b/>
          <w:sz w:val="28"/>
          <w:szCs w:val="28"/>
        </w:rPr>
      </w:pPr>
      <w:r>
        <w:rPr>
          <w:i/>
          <w:sz w:val="28"/>
          <w:szCs w:val="28"/>
        </w:rPr>
        <w:t xml:space="preserve">з </w:t>
      </w:r>
      <w:proofErr w:type="spellStart"/>
      <w:r>
        <w:rPr>
          <w:i/>
          <w:sz w:val="28"/>
          <w:szCs w:val="28"/>
        </w:rPr>
        <w:t>лабораторної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роботи</w:t>
      </w:r>
      <w:proofErr w:type="spellEnd"/>
      <w:r>
        <w:rPr>
          <w:i/>
          <w:sz w:val="28"/>
          <w:szCs w:val="28"/>
        </w:rPr>
        <w:t xml:space="preserve"> № </w:t>
      </w:r>
      <w:r w:rsidR="00466631" w:rsidRPr="00466631">
        <w:rPr>
          <w:i/>
          <w:sz w:val="28"/>
          <w:szCs w:val="28"/>
        </w:rPr>
        <w:t>2</w:t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</w:t>
      </w:r>
      <w:proofErr w:type="spellStart"/>
      <w:r w:rsidR="00466631" w:rsidRPr="00466631">
        <w:rPr>
          <w:b/>
          <w:sz w:val="28"/>
          <w:szCs w:val="28"/>
        </w:rPr>
        <w:t>JavaScript</w:t>
      </w:r>
      <w:proofErr w:type="spellEnd"/>
      <w:r w:rsidR="00466631" w:rsidRPr="00466631">
        <w:rPr>
          <w:b/>
          <w:sz w:val="28"/>
          <w:szCs w:val="28"/>
        </w:rPr>
        <w:t xml:space="preserve">. </w:t>
      </w:r>
      <w:proofErr w:type="spellStart"/>
      <w:r w:rsidR="00466631" w:rsidRPr="00466631">
        <w:rPr>
          <w:b/>
          <w:sz w:val="28"/>
          <w:szCs w:val="28"/>
        </w:rPr>
        <w:t>Обробники</w:t>
      </w:r>
      <w:proofErr w:type="spellEnd"/>
      <w:r w:rsidR="00466631" w:rsidRPr="00466631">
        <w:rPr>
          <w:b/>
          <w:sz w:val="28"/>
          <w:szCs w:val="28"/>
        </w:rPr>
        <w:t xml:space="preserve"> </w:t>
      </w:r>
      <w:proofErr w:type="spellStart"/>
      <w:r w:rsidR="00466631" w:rsidRPr="00466631">
        <w:rPr>
          <w:b/>
          <w:sz w:val="28"/>
          <w:szCs w:val="28"/>
        </w:rPr>
        <w:t>подій</w:t>
      </w:r>
      <w:proofErr w:type="spellEnd"/>
      <w:r w:rsidR="00466631" w:rsidRPr="00466631">
        <w:rPr>
          <w:b/>
          <w:sz w:val="28"/>
          <w:szCs w:val="28"/>
        </w:rPr>
        <w:t xml:space="preserve"> для форм.</w:t>
      </w:r>
      <w:r>
        <w:rPr>
          <w:b/>
          <w:sz w:val="28"/>
          <w:szCs w:val="28"/>
          <w:lang w:val="uk-UA"/>
        </w:rPr>
        <w:t>»</w:t>
      </w:r>
    </w:p>
    <w:p w:rsidR="00470BEB" w:rsidRPr="00466631" w:rsidRDefault="005711ED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</w:t>
      </w:r>
      <w:r w:rsidRPr="00466631">
        <w:rPr>
          <w:sz w:val="28"/>
          <w:szCs w:val="28"/>
          <w:lang w:val="uk-UA"/>
        </w:rPr>
        <w:t xml:space="preserve"> №</w:t>
      </w:r>
      <w:r>
        <w:rPr>
          <w:sz w:val="28"/>
          <w:szCs w:val="28"/>
        </w:rPr>
        <w:t> </w:t>
      </w:r>
      <w:r w:rsidRPr="00466631">
        <w:rPr>
          <w:sz w:val="28"/>
          <w:szCs w:val="28"/>
          <w:lang w:val="uk-UA"/>
        </w:rPr>
        <w:t>1</w:t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 w:rsidRPr="00466631">
        <w:rPr>
          <w:color w:val="000000"/>
          <w:sz w:val="28"/>
          <w:szCs w:val="28"/>
          <w:lang w:val="uk-UA"/>
        </w:rPr>
        <w:t xml:space="preserve">Дисципліна </w:t>
      </w:r>
      <w:r>
        <w:rPr>
          <w:sz w:val="28"/>
          <w:szCs w:val="28"/>
          <w:lang w:val="uk-UA"/>
        </w:rPr>
        <w:t>«</w:t>
      </w:r>
      <w:proofErr w:type="spellStart"/>
      <w:r>
        <w:rPr>
          <w:sz w:val="28"/>
          <w:szCs w:val="28"/>
          <w:lang w:val="uk-UA"/>
        </w:rPr>
        <w:t>Frontend</w:t>
      </w:r>
      <w:proofErr w:type="spellEnd"/>
      <w:r>
        <w:rPr>
          <w:sz w:val="28"/>
          <w:szCs w:val="28"/>
          <w:lang w:val="uk-UA"/>
        </w:rPr>
        <w:t>-розробка»</w:t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Спеціальність «Інженерія програмного забезпечення»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Освітня програма: «</w:t>
      </w:r>
      <w:r>
        <w:rPr>
          <w:color w:val="000000"/>
          <w:sz w:val="28"/>
          <w:szCs w:val="28"/>
          <w:shd w:val="clear" w:color="auto" w:fill="FFFFFF"/>
          <w:lang w:val="uk-UA"/>
        </w:rPr>
        <w:t>Інженерія програмного забезпечення»</w:t>
      </w:r>
    </w:p>
    <w:p w:rsidR="00470BEB" w:rsidRDefault="00470BEB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0BEB" w:rsidRDefault="00470BEB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0BEB" w:rsidRDefault="00470BEB">
      <w:pPr>
        <w:spacing w:line="360" w:lineRule="auto"/>
        <w:ind w:firstLine="561"/>
        <w:jc w:val="center"/>
        <w:rPr>
          <w:b/>
          <w:i/>
          <w:sz w:val="28"/>
          <w:szCs w:val="28"/>
          <w:lang w:val="uk-UA"/>
        </w:rPr>
      </w:pP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2543"/>
        <w:gridCol w:w="3664"/>
        <w:gridCol w:w="3861"/>
      </w:tblGrid>
      <w:tr w:rsidR="00470BEB">
        <w:tc>
          <w:tcPr>
            <w:tcW w:w="2543" w:type="dxa"/>
            <w:shd w:val="clear" w:color="auto" w:fill="auto"/>
          </w:tcPr>
          <w:p w:rsidR="00470BEB" w:rsidRDefault="005711ED">
            <w:pPr>
              <w:widowControl w:val="0"/>
              <w:spacing w:line="276" w:lineRule="auto"/>
              <w:jc w:val="both"/>
            </w:pPr>
            <w:r>
              <w:rPr>
                <w:b/>
                <w:sz w:val="28"/>
                <w:szCs w:val="28"/>
                <w:lang w:val="uk-UA"/>
              </w:rPr>
              <w:t>Здобувач</w:t>
            </w:r>
          </w:p>
        </w:tc>
        <w:tc>
          <w:tcPr>
            <w:tcW w:w="3664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______________</w:t>
            </w:r>
          </w:p>
          <w:p w:rsidR="00470BEB" w:rsidRDefault="00470BEB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proofErr w:type="spellStart"/>
            <w:r>
              <w:rPr>
                <w:b/>
                <w:sz w:val="28"/>
                <w:szCs w:val="16"/>
                <w:lang w:val="uk-UA"/>
              </w:rPr>
              <w:t>Данііл</w:t>
            </w:r>
            <w:proofErr w:type="spellEnd"/>
            <w:r>
              <w:rPr>
                <w:b/>
                <w:sz w:val="28"/>
                <w:szCs w:val="28"/>
                <w:lang w:val="uk-UA"/>
              </w:rPr>
              <w:t xml:space="preserve"> ДРУЗЬ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both"/>
              <w:rPr>
                <w:b/>
                <w:sz w:val="28"/>
                <w:szCs w:val="28"/>
                <w:lang w:val="uk-UA" w:eastAsia="uk-UA"/>
              </w:rPr>
            </w:pP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sz w:val="28"/>
                <w:szCs w:val="28"/>
                <w:lang w:val="uk-UA"/>
              </w:rPr>
              <w:t>«__» ________ 20__ р.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5711ED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Викладач</w:t>
            </w:r>
          </w:p>
          <w:p w:rsidR="00470BEB" w:rsidRDefault="005711ED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канд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uk-UA"/>
              </w:rPr>
              <w:t>техн</w:t>
            </w:r>
            <w:proofErr w:type="spellEnd"/>
            <w:r>
              <w:rPr>
                <w:sz w:val="28"/>
                <w:szCs w:val="28"/>
                <w:lang w:val="uk-UA"/>
              </w:rPr>
              <w:t>. наук,</w:t>
            </w:r>
          </w:p>
          <w:p w:rsidR="00470BEB" w:rsidRDefault="005711ED">
            <w:pPr>
              <w:widowControl w:val="0"/>
              <w:spacing w:line="276" w:lineRule="auto"/>
              <w:jc w:val="both"/>
            </w:pPr>
            <w:r>
              <w:rPr>
                <w:sz w:val="28"/>
                <w:szCs w:val="28"/>
                <w:lang w:val="uk-UA"/>
              </w:rPr>
              <w:t>доцент</w:t>
            </w: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tabs>
                <w:tab w:val="left" w:pos="9839"/>
              </w:tabs>
              <w:snapToGrid w:val="0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______________</w:t>
            </w: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470BEB">
            <w:pPr>
              <w:widowControl w:val="0"/>
              <w:tabs>
                <w:tab w:val="left" w:pos="9839"/>
              </w:tabs>
              <w:snapToGrid w:val="0"/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both"/>
              <w:rPr>
                <w:b/>
                <w:sz w:val="28"/>
                <w:szCs w:val="28"/>
                <w:lang w:val="uk-UA" w:eastAsia="uk-UA"/>
              </w:rPr>
            </w:pP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sz w:val="28"/>
                <w:szCs w:val="28"/>
                <w:lang w:val="uk-UA"/>
              </w:rPr>
              <w:t>«__» ________ 20__ р.</w:t>
            </w:r>
          </w:p>
        </w:tc>
      </w:tr>
    </w:tbl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5711ED">
      <w:pPr>
        <w:pStyle w:val="8"/>
        <w:spacing w:before="0" w:line="360" w:lineRule="auto"/>
        <w:rPr>
          <w:bCs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Миколаїв – 2026</w:t>
      </w:r>
    </w:p>
    <w:p w:rsidR="00470BEB" w:rsidRPr="00466631" w:rsidRDefault="005711ED">
      <w:pPr>
        <w:pStyle w:val="Iauiue"/>
        <w:pageBreakBefore/>
        <w:spacing w:line="360" w:lineRule="auto"/>
        <w:jc w:val="center"/>
        <w:rPr>
          <w:b/>
          <w:i/>
          <w:iCs/>
          <w:sz w:val="28"/>
          <w:szCs w:val="28"/>
          <w:lang w:val="en-US"/>
        </w:rPr>
      </w:pPr>
      <w:r>
        <w:rPr>
          <w:b/>
          <w:bCs/>
          <w:caps/>
          <w:sz w:val="28"/>
          <w:szCs w:val="28"/>
          <w:lang w:val="uk-UA"/>
        </w:rPr>
        <w:lastRenderedPageBreak/>
        <w:t>Лабораторна</w:t>
      </w:r>
      <w:r>
        <w:rPr>
          <w:b/>
          <w:bCs/>
          <w:caps/>
          <w:sz w:val="28"/>
          <w:szCs w:val="28"/>
        </w:rPr>
        <w:t xml:space="preserve"> робота №</w:t>
      </w:r>
      <w:r w:rsidR="00466631">
        <w:rPr>
          <w:b/>
          <w:bCs/>
          <w:caps/>
          <w:sz w:val="28"/>
          <w:szCs w:val="28"/>
          <w:lang w:val="en-US"/>
        </w:rPr>
        <w:t>2</w:t>
      </w:r>
    </w:p>
    <w:p w:rsidR="00470BEB" w:rsidRDefault="005711ED">
      <w:pPr>
        <w:spacing w:line="360" w:lineRule="auto"/>
        <w:ind w:firstLine="709"/>
        <w:jc w:val="both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  <w:lang w:val="uk-UA"/>
        </w:rPr>
        <w:t>Тема</w:t>
      </w:r>
      <w:r>
        <w:rPr>
          <w:b/>
          <w:i/>
          <w:iCs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proofErr w:type="spellStart"/>
      <w:r w:rsidR="00466631" w:rsidRPr="00466631">
        <w:rPr>
          <w:iCs/>
          <w:sz w:val="28"/>
          <w:szCs w:val="28"/>
          <w:lang w:val="uk-UA"/>
        </w:rPr>
        <w:t>JavaScript</w:t>
      </w:r>
      <w:proofErr w:type="spellEnd"/>
      <w:r w:rsidR="00466631" w:rsidRPr="00466631">
        <w:rPr>
          <w:iCs/>
          <w:sz w:val="28"/>
          <w:szCs w:val="28"/>
          <w:lang w:val="uk-UA"/>
        </w:rPr>
        <w:t>. Обробники подій для форм</w:t>
      </w:r>
      <w:r>
        <w:rPr>
          <w:iCs/>
          <w:sz w:val="28"/>
          <w:szCs w:val="28"/>
          <w:lang w:val="uk-UA"/>
        </w:rPr>
        <w:t>.</w:t>
      </w:r>
    </w:p>
    <w:p w:rsidR="00470BEB" w:rsidRPr="00466631" w:rsidRDefault="005711ED" w:rsidP="00466631">
      <w:pPr>
        <w:spacing w:line="360" w:lineRule="auto"/>
        <w:ind w:firstLine="709"/>
        <w:jc w:val="both"/>
        <w:rPr>
          <w:sz w:val="28"/>
        </w:rPr>
      </w:pPr>
      <w:r>
        <w:rPr>
          <w:b/>
          <w:i/>
          <w:iCs/>
          <w:sz w:val="28"/>
          <w:szCs w:val="28"/>
        </w:rPr>
        <w:t xml:space="preserve">Мета </w:t>
      </w:r>
      <w:r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r w:rsidR="00466631" w:rsidRPr="00466631">
        <w:rPr>
          <w:iCs/>
          <w:sz w:val="28"/>
          <w:szCs w:val="28"/>
          <w:lang w:val="uk-UA"/>
        </w:rPr>
        <w:t>закріпити навички роботи із обробниками подій для HTML-форм.</w:t>
      </w:r>
    </w:p>
    <w:p w:rsidR="00470BEB" w:rsidRDefault="005711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  <w:lang w:val="uk-UA"/>
        </w:rPr>
        <w:t>Завдання:</w:t>
      </w:r>
      <w:r w:rsidR="00466631" w:rsidRPr="00466631">
        <w:rPr>
          <w:b/>
          <w:i/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розробіть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сторінку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реєстрації</w:t>
      </w:r>
      <w:proofErr w:type="spellEnd"/>
      <w:r w:rsidR="00466631" w:rsidRPr="00466631">
        <w:rPr>
          <w:sz w:val="28"/>
          <w:szCs w:val="28"/>
        </w:rPr>
        <w:t xml:space="preserve"> нового </w:t>
      </w:r>
      <w:proofErr w:type="spellStart"/>
      <w:r w:rsidR="00466631" w:rsidRPr="00466631">
        <w:rPr>
          <w:sz w:val="28"/>
          <w:szCs w:val="28"/>
        </w:rPr>
        <w:t>користувача</w:t>
      </w:r>
      <w:proofErr w:type="spellEnd"/>
      <w:r w:rsidR="00466631" w:rsidRPr="00466631">
        <w:rPr>
          <w:sz w:val="28"/>
          <w:szCs w:val="28"/>
        </w:rPr>
        <w:t xml:space="preserve">. Форма повинна </w:t>
      </w:r>
      <w:proofErr w:type="spellStart"/>
      <w:r w:rsidR="00466631" w:rsidRPr="00466631">
        <w:rPr>
          <w:sz w:val="28"/>
          <w:szCs w:val="28"/>
        </w:rPr>
        <w:t>отримувати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від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користувача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наступні</w:t>
      </w:r>
      <w:proofErr w:type="spellEnd"/>
      <w:r w:rsidR="00466631" w:rsidRPr="00466631">
        <w:rPr>
          <w:sz w:val="28"/>
          <w:szCs w:val="28"/>
        </w:rPr>
        <w:t xml:space="preserve"> </w:t>
      </w:r>
      <w:proofErr w:type="spellStart"/>
      <w:r w:rsidR="00466631" w:rsidRPr="00466631">
        <w:rPr>
          <w:sz w:val="28"/>
          <w:szCs w:val="28"/>
        </w:rPr>
        <w:t>дані</w:t>
      </w:r>
      <w:proofErr w:type="spellEnd"/>
      <w:r w:rsidR="00466631" w:rsidRPr="00466631">
        <w:rPr>
          <w:sz w:val="28"/>
          <w:szCs w:val="28"/>
        </w:rPr>
        <w:t xml:space="preserve">: </w:t>
      </w:r>
      <w:proofErr w:type="spellStart"/>
      <w:r w:rsidR="00466631" w:rsidRPr="00466631">
        <w:rPr>
          <w:sz w:val="28"/>
          <w:szCs w:val="28"/>
        </w:rPr>
        <w:t>ім’я</w:t>
      </w:r>
      <w:proofErr w:type="spellEnd"/>
      <w:r w:rsidR="00466631" w:rsidRPr="00466631">
        <w:rPr>
          <w:sz w:val="28"/>
          <w:szCs w:val="28"/>
        </w:rPr>
        <w:t xml:space="preserve">, </w:t>
      </w:r>
      <w:proofErr w:type="spellStart"/>
      <w:r w:rsidR="00466631" w:rsidRPr="00466631">
        <w:rPr>
          <w:sz w:val="28"/>
          <w:szCs w:val="28"/>
        </w:rPr>
        <w:t>прізвище</w:t>
      </w:r>
      <w:proofErr w:type="spellEnd"/>
      <w:r w:rsidR="00466631" w:rsidRPr="00466631">
        <w:rPr>
          <w:sz w:val="28"/>
          <w:szCs w:val="28"/>
        </w:rPr>
        <w:t xml:space="preserve">, </w:t>
      </w:r>
      <w:proofErr w:type="spellStart"/>
      <w:r w:rsidR="00466631" w:rsidRPr="00466631">
        <w:rPr>
          <w:sz w:val="28"/>
          <w:szCs w:val="28"/>
        </w:rPr>
        <w:t>логін</w:t>
      </w:r>
      <w:proofErr w:type="spellEnd"/>
      <w:r w:rsidR="00466631" w:rsidRPr="00466631">
        <w:rPr>
          <w:sz w:val="28"/>
          <w:szCs w:val="28"/>
        </w:rPr>
        <w:t xml:space="preserve">, пароль, </w:t>
      </w:r>
      <w:proofErr w:type="spellStart"/>
      <w:r w:rsidR="00466631" w:rsidRPr="00466631">
        <w:rPr>
          <w:sz w:val="28"/>
          <w:szCs w:val="28"/>
        </w:rPr>
        <w:t>підтвердження</w:t>
      </w:r>
      <w:proofErr w:type="spellEnd"/>
      <w:r w:rsidR="00466631" w:rsidRPr="00466631">
        <w:rPr>
          <w:sz w:val="28"/>
          <w:szCs w:val="28"/>
        </w:rPr>
        <w:t xml:space="preserve"> пароля, </w:t>
      </w:r>
      <w:r w:rsidR="00466631" w:rsidRPr="00466631">
        <w:rPr>
          <w:sz w:val="28"/>
          <w:szCs w:val="28"/>
          <w:lang w:val="en-US"/>
        </w:rPr>
        <w:t>email</w:t>
      </w:r>
      <w:r w:rsidR="00466631" w:rsidRPr="00466631">
        <w:rPr>
          <w:sz w:val="28"/>
          <w:szCs w:val="28"/>
        </w:rPr>
        <w:t>, стать (</w:t>
      </w:r>
      <w:proofErr w:type="spellStart"/>
      <w:r w:rsidR="00466631" w:rsidRPr="00466631">
        <w:rPr>
          <w:sz w:val="28"/>
          <w:szCs w:val="28"/>
        </w:rPr>
        <w:t>чоловік</w:t>
      </w:r>
      <w:proofErr w:type="spellEnd"/>
      <w:r w:rsidR="00466631" w:rsidRPr="00466631">
        <w:rPr>
          <w:sz w:val="28"/>
          <w:szCs w:val="28"/>
        </w:rPr>
        <w:t xml:space="preserve"> / </w:t>
      </w:r>
      <w:proofErr w:type="spellStart"/>
      <w:r w:rsidR="00466631" w:rsidRPr="00466631">
        <w:rPr>
          <w:sz w:val="28"/>
          <w:szCs w:val="28"/>
        </w:rPr>
        <w:t>жінка</w:t>
      </w:r>
      <w:proofErr w:type="spellEnd"/>
      <w:r w:rsidR="00466631" w:rsidRPr="00466631">
        <w:rPr>
          <w:sz w:val="28"/>
          <w:szCs w:val="28"/>
        </w:rPr>
        <w:t>), кнопку «</w:t>
      </w:r>
      <w:proofErr w:type="spellStart"/>
      <w:r w:rsidR="00466631" w:rsidRPr="00466631">
        <w:rPr>
          <w:sz w:val="28"/>
          <w:szCs w:val="28"/>
        </w:rPr>
        <w:t>Відправити</w:t>
      </w:r>
      <w:proofErr w:type="spellEnd"/>
      <w:r w:rsidR="00466631" w:rsidRPr="00466631">
        <w:rPr>
          <w:sz w:val="28"/>
          <w:szCs w:val="28"/>
        </w:rPr>
        <w:t>».</w:t>
      </w:r>
    </w:p>
    <w:p w:rsidR="00466631" w:rsidRPr="00466631" w:rsidRDefault="0046663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66631">
        <w:rPr>
          <w:sz w:val="28"/>
          <w:szCs w:val="28"/>
        </w:rPr>
        <w:t>Усі</w:t>
      </w:r>
      <w:proofErr w:type="spellEnd"/>
      <w:r w:rsidRPr="00466631">
        <w:rPr>
          <w:sz w:val="28"/>
          <w:szCs w:val="28"/>
        </w:rPr>
        <w:t xml:space="preserve"> поля вводу </w:t>
      </w:r>
      <w:proofErr w:type="spellStart"/>
      <w:r w:rsidRPr="00466631">
        <w:rPr>
          <w:sz w:val="28"/>
          <w:szCs w:val="28"/>
        </w:rPr>
        <w:t>повинні</w:t>
      </w:r>
      <w:proofErr w:type="spellEnd"/>
      <w:r w:rsidRPr="00466631">
        <w:rPr>
          <w:sz w:val="28"/>
          <w:szCs w:val="28"/>
        </w:rPr>
        <w:t xml:space="preserve"> бути </w:t>
      </w:r>
      <w:proofErr w:type="spellStart"/>
      <w:r w:rsidRPr="00466631">
        <w:rPr>
          <w:sz w:val="28"/>
          <w:szCs w:val="28"/>
        </w:rPr>
        <w:t>заповнені</w:t>
      </w:r>
      <w:proofErr w:type="spellEnd"/>
      <w:r w:rsidRPr="00466631">
        <w:rPr>
          <w:sz w:val="28"/>
          <w:szCs w:val="28"/>
        </w:rPr>
        <w:t>.</w:t>
      </w:r>
    </w:p>
    <w:p w:rsidR="00470BEB" w:rsidRDefault="00470BEB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:rsidR="00470BEB" w:rsidRDefault="005711ED">
      <w:pPr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i/>
          <w:sz w:val="28"/>
          <w:szCs w:val="28"/>
          <w:lang w:val="uk-UA"/>
        </w:rPr>
        <w:t>Лістинг коду:</w:t>
      </w: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index.html: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&lt;!DOCTYPE </w:t>
      </w:r>
      <w:proofErr w:type="spellStart"/>
      <w:r w:rsidRPr="00466631">
        <w:rPr>
          <w:color w:val="000000"/>
          <w:szCs w:val="28"/>
          <w:lang w:val="uk-UA" w:eastAsia="en-US"/>
        </w:rPr>
        <w:t>html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</w:t>
      </w:r>
      <w:proofErr w:type="spellStart"/>
      <w:r w:rsidRPr="00466631">
        <w:rPr>
          <w:color w:val="000000"/>
          <w:szCs w:val="28"/>
          <w:lang w:val="uk-UA" w:eastAsia="en-US"/>
        </w:rPr>
        <w:t>html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lang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uk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</w:t>
      </w:r>
      <w:proofErr w:type="spellStart"/>
      <w:r w:rsidRPr="00466631">
        <w:rPr>
          <w:color w:val="000000"/>
          <w:szCs w:val="28"/>
          <w:lang w:val="uk-UA" w:eastAsia="en-US"/>
        </w:rPr>
        <w:t>head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meta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charset</w:t>
      </w:r>
      <w:proofErr w:type="spellEnd"/>
      <w:r w:rsidRPr="00466631">
        <w:rPr>
          <w:color w:val="000000"/>
          <w:szCs w:val="28"/>
          <w:lang w:val="uk-UA" w:eastAsia="en-US"/>
        </w:rPr>
        <w:t>="UTF-8"&gt;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meta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viewport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content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width</w:t>
      </w:r>
      <w:proofErr w:type="spellEnd"/>
      <w:r w:rsidRPr="00466631">
        <w:rPr>
          <w:color w:val="000000"/>
          <w:szCs w:val="28"/>
          <w:lang w:val="uk-UA" w:eastAsia="en-US"/>
        </w:rPr>
        <w:t>=</w:t>
      </w:r>
      <w:proofErr w:type="spellStart"/>
      <w:r w:rsidRPr="00466631">
        <w:rPr>
          <w:color w:val="000000"/>
          <w:szCs w:val="28"/>
          <w:lang w:val="uk-UA" w:eastAsia="en-US"/>
        </w:rPr>
        <w:t>device-width</w:t>
      </w:r>
      <w:proofErr w:type="spellEnd"/>
      <w:r w:rsidRPr="00466631">
        <w:rPr>
          <w:color w:val="000000"/>
          <w:szCs w:val="28"/>
          <w:lang w:val="uk-UA" w:eastAsia="en-US"/>
        </w:rPr>
        <w:t xml:space="preserve">, </w:t>
      </w:r>
      <w:proofErr w:type="spellStart"/>
      <w:r w:rsidRPr="00466631">
        <w:rPr>
          <w:color w:val="000000"/>
          <w:szCs w:val="28"/>
          <w:lang w:val="uk-UA" w:eastAsia="en-US"/>
        </w:rPr>
        <w:t>initial-scale</w:t>
      </w:r>
      <w:proofErr w:type="spellEnd"/>
      <w:r w:rsidRPr="00466631">
        <w:rPr>
          <w:color w:val="000000"/>
          <w:szCs w:val="28"/>
          <w:lang w:val="uk-UA" w:eastAsia="en-US"/>
        </w:rPr>
        <w:t>=1.0"&gt;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title</w:t>
      </w:r>
      <w:proofErr w:type="spellEnd"/>
      <w:r w:rsidRPr="00466631">
        <w:rPr>
          <w:color w:val="000000"/>
          <w:szCs w:val="28"/>
          <w:lang w:val="uk-UA" w:eastAsia="en-US"/>
        </w:rPr>
        <w:t>&gt;Lab2&lt;/</w:t>
      </w:r>
      <w:proofErr w:type="spellStart"/>
      <w:r w:rsidRPr="00466631">
        <w:rPr>
          <w:color w:val="000000"/>
          <w:szCs w:val="28"/>
          <w:lang w:val="uk-UA" w:eastAsia="en-US"/>
        </w:rPr>
        <w:t>title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link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rel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stylesheet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href</w:t>
      </w:r>
      <w:proofErr w:type="spellEnd"/>
      <w:r w:rsidRPr="00466631">
        <w:rPr>
          <w:color w:val="000000"/>
          <w:szCs w:val="28"/>
          <w:lang w:val="uk-UA" w:eastAsia="en-US"/>
        </w:rPr>
        <w:t>="./styles.css"&gt;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&lt;/</w:t>
      </w:r>
      <w:proofErr w:type="spellStart"/>
      <w:r w:rsidRPr="00466631">
        <w:rPr>
          <w:color w:val="000000"/>
          <w:szCs w:val="28"/>
          <w:lang w:val="uk-UA" w:eastAsia="en-US"/>
        </w:rPr>
        <w:t>head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</w:t>
      </w:r>
      <w:proofErr w:type="spellStart"/>
      <w:r w:rsidRPr="00466631">
        <w:rPr>
          <w:color w:val="000000"/>
          <w:szCs w:val="28"/>
          <w:lang w:val="uk-UA" w:eastAsia="en-US"/>
        </w:rPr>
        <w:t>body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form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registration-form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method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post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"&gt;Ім'я:&lt;/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text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autocomplete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given-name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surname</w:t>
      </w:r>
      <w:proofErr w:type="spellEnd"/>
      <w:r w:rsidRPr="00466631">
        <w:rPr>
          <w:color w:val="000000"/>
          <w:szCs w:val="28"/>
          <w:lang w:val="uk-UA" w:eastAsia="en-US"/>
        </w:rPr>
        <w:t>"&gt;Прізвище:&lt;/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text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surname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surname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autocomplete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family-name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login</w:t>
      </w:r>
      <w:proofErr w:type="spellEnd"/>
      <w:r w:rsidRPr="00466631">
        <w:rPr>
          <w:color w:val="000000"/>
          <w:szCs w:val="28"/>
          <w:lang w:val="uk-UA" w:eastAsia="en-US"/>
        </w:rPr>
        <w:t>"&gt;Логін:&lt;/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text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login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login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autocomplete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username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</w:t>
      </w:r>
      <w:proofErr w:type="spellEnd"/>
      <w:r w:rsidRPr="00466631">
        <w:rPr>
          <w:color w:val="000000"/>
          <w:szCs w:val="28"/>
          <w:lang w:val="uk-UA" w:eastAsia="en-US"/>
        </w:rPr>
        <w:t>"&gt;Пароль:&lt;/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password-confirmation</w:t>
      </w:r>
      <w:proofErr w:type="spellEnd"/>
      <w:r w:rsidRPr="00466631">
        <w:rPr>
          <w:color w:val="000000"/>
          <w:szCs w:val="28"/>
          <w:lang w:val="uk-UA" w:eastAsia="en-US"/>
        </w:rPr>
        <w:t>"&gt;Підтвердження паролю:&lt;/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password-confirmation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password-confirmation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email</w:t>
      </w:r>
      <w:proofErr w:type="spellEnd"/>
      <w:r w:rsidRPr="00466631">
        <w:rPr>
          <w:color w:val="000000"/>
          <w:szCs w:val="28"/>
          <w:lang w:val="uk-UA" w:eastAsia="en-US"/>
        </w:rPr>
        <w:t>"&gt;Електронна пошта:&lt;/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email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email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email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autocomplete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email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</w:t>
      </w:r>
      <w:proofErr w:type="spellStart"/>
      <w:r w:rsidRPr="00466631">
        <w:rPr>
          <w:color w:val="000000"/>
          <w:szCs w:val="28"/>
          <w:lang w:val="uk-UA" w:eastAsia="en-US"/>
        </w:rPr>
        <w:t>fieldset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466631">
        <w:rPr>
          <w:color w:val="000000"/>
          <w:szCs w:val="28"/>
          <w:lang w:val="uk-UA" w:eastAsia="en-US"/>
        </w:rPr>
        <w:t>legend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legend</w:t>
      </w:r>
      <w:proofErr w:type="spellEnd"/>
      <w:r w:rsidRPr="00466631">
        <w:rPr>
          <w:color w:val="000000"/>
          <w:szCs w:val="28"/>
          <w:lang w:val="uk-UA" w:eastAsia="en-US"/>
        </w:rPr>
        <w:t>"&gt;Стать:&lt;/</w:t>
      </w:r>
      <w:proofErr w:type="spellStart"/>
      <w:r w:rsidRPr="00466631">
        <w:rPr>
          <w:color w:val="000000"/>
          <w:szCs w:val="28"/>
          <w:lang w:val="uk-UA" w:eastAsia="en-US"/>
        </w:rPr>
        <w:t>legend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group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radio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radio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male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value</w:t>
      </w:r>
      <w:proofErr w:type="spellEnd"/>
      <w:r w:rsidRPr="00466631">
        <w:rPr>
          <w:color w:val="000000"/>
          <w:szCs w:val="28"/>
          <w:lang w:val="uk-UA" w:eastAsia="en-US"/>
        </w:rPr>
        <w:t>="Чоловіча"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male</w:t>
      </w:r>
      <w:proofErr w:type="spellEnd"/>
      <w:r w:rsidRPr="00466631">
        <w:rPr>
          <w:color w:val="000000"/>
          <w:szCs w:val="28"/>
          <w:lang w:val="uk-UA" w:eastAsia="en-US"/>
        </w:rPr>
        <w:t>"&gt;Чоловіча&lt;/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&lt;div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group</w:t>
      </w:r>
      <w:proofErr w:type="spellEnd"/>
      <w:r w:rsidRPr="00466631">
        <w:rPr>
          <w:color w:val="000000"/>
          <w:szCs w:val="28"/>
          <w:lang w:val="uk-UA" w:eastAsia="en-US"/>
        </w:rPr>
        <w:t>"&gt;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radio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radio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id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female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</w:t>
      </w:r>
      <w:proofErr w:type="spellEnd"/>
      <w:r w:rsidRPr="00466631">
        <w:rPr>
          <w:color w:val="000000"/>
          <w:szCs w:val="28"/>
          <w:lang w:val="uk-UA" w:eastAsia="en-US"/>
        </w:rPr>
        <w:t>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    </w:t>
      </w:r>
      <w:proofErr w:type="spellStart"/>
      <w:r w:rsidRPr="00466631">
        <w:rPr>
          <w:color w:val="000000"/>
          <w:szCs w:val="28"/>
          <w:lang w:val="uk-UA" w:eastAsia="en-US"/>
        </w:rPr>
        <w:t>value</w:t>
      </w:r>
      <w:proofErr w:type="spellEnd"/>
      <w:r w:rsidRPr="00466631">
        <w:rPr>
          <w:color w:val="000000"/>
          <w:szCs w:val="28"/>
          <w:lang w:val="uk-UA" w:eastAsia="en-US"/>
        </w:rPr>
        <w:t>="Жіноча"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/&gt;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female</w:t>
      </w:r>
      <w:proofErr w:type="spellEnd"/>
      <w:r w:rsidRPr="00466631">
        <w:rPr>
          <w:color w:val="000000"/>
          <w:szCs w:val="28"/>
          <w:lang w:val="uk-UA" w:eastAsia="en-US"/>
        </w:rPr>
        <w:t>"&gt;Жіноча&lt;/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&lt;/div&gt;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&lt;/</w:t>
      </w:r>
      <w:proofErr w:type="spellStart"/>
      <w:r w:rsidRPr="00466631">
        <w:rPr>
          <w:color w:val="000000"/>
          <w:szCs w:val="28"/>
          <w:lang w:val="uk-UA" w:eastAsia="en-US"/>
        </w:rPr>
        <w:t>fieldset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&lt;</w:t>
      </w:r>
      <w:proofErr w:type="spellStart"/>
      <w:r w:rsidRPr="00466631">
        <w:rPr>
          <w:color w:val="000000"/>
          <w:szCs w:val="28"/>
          <w:lang w:val="uk-UA" w:eastAsia="en-US"/>
        </w:rPr>
        <w:t>button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class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registration-form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submit</w:t>
      </w:r>
      <w:proofErr w:type="spellEnd"/>
      <w:r w:rsidRPr="00466631">
        <w:rPr>
          <w:color w:val="000000"/>
          <w:szCs w:val="28"/>
          <w:lang w:val="uk-UA" w:eastAsia="en-US"/>
        </w:rPr>
        <w:t xml:space="preserve">" </w:t>
      </w:r>
      <w:proofErr w:type="spellStart"/>
      <w:r w:rsidRPr="00466631">
        <w:rPr>
          <w:color w:val="000000"/>
          <w:szCs w:val="28"/>
          <w:lang w:val="uk-UA" w:eastAsia="en-US"/>
        </w:rPr>
        <w:t>type</w:t>
      </w:r>
      <w:proofErr w:type="spellEnd"/>
      <w:r w:rsidRPr="00466631">
        <w:rPr>
          <w:color w:val="000000"/>
          <w:szCs w:val="28"/>
          <w:lang w:val="uk-UA" w:eastAsia="en-US"/>
        </w:rPr>
        <w:t>="</w:t>
      </w:r>
      <w:proofErr w:type="spellStart"/>
      <w:r w:rsidRPr="00466631">
        <w:rPr>
          <w:color w:val="000000"/>
          <w:szCs w:val="28"/>
          <w:lang w:val="uk-UA" w:eastAsia="en-US"/>
        </w:rPr>
        <w:t>submit</w:t>
      </w:r>
      <w:proofErr w:type="spellEnd"/>
      <w:r w:rsidRPr="00466631">
        <w:rPr>
          <w:color w:val="000000"/>
          <w:szCs w:val="28"/>
          <w:lang w:val="uk-UA" w:eastAsia="en-US"/>
        </w:rPr>
        <w:t>"&gt;Відправити&lt;/</w:t>
      </w:r>
      <w:proofErr w:type="spellStart"/>
      <w:r w:rsidRPr="00466631">
        <w:rPr>
          <w:color w:val="000000"/>
          <w:szCs w:val="28"/>
          <w:lang w:val="uk-UA" w:eastAsia="en-US"/>
        </w:rPr>
        <w:t>button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&lt;/</w:t>
      </w:r>
      <w:proofErr w:type="spellStart"/>
      <w:r w:rsidRPr="00466631">
        <w:rPr>
          <w:color w:val="000000"/>
          <w:szCs w:val="28"/>
          <w:lang w:val="uk-UA" w:eastAsia="en-US"/>
        </w:rPr>
        <w:t>form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466631">
        <w:rPr>
          <w:color w:val="000000"/>
          <w:szCs w:val="28"/>
          <w:lang w:val="uk-UA" w:eastAsia="en-US"/>
        </w:rPr>
        <w:t>script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src</w:t>
      </w:r>
      <w:proofErr w:type="spellEnd"/>
      <w:r w:rsidRPr="00466631">
        <w:rPr>
          <w:color w:val="000000"/>
          <w:szCs w:val="28"/>
          <w:lang w:val="uk-UA" w:eastAsia="en-US"/>
        </w:rPr>
        <w:t xml:space="preserve">="./main.js" </w:t>
      </w:r>
      <w:proofErr w:type="spellStart"/>
      <w:r w:rsidRPr="00466631">
        <w:rPr>
          <w:color w:val="000000"/>
          <w:szCs w:val="28"/>
          <w:lang w:val="uk-UA" w:eastAsia="en-US"/>
        </w:rPr>
        <w:t>defer</w:t>
      </w:r>
      <w:proofErr w:type="spellEnd"/>
      <w:r w:rsidRPr="00466631">
        <w:rPr>
          <w:color w:val="000000"/>
          <w:szCs w:val="28"/>
          <w:lang w:val="uk-UA" w:eastAsia="en-US"/>
        </w:rPr>
        <w:t>&gt;&lt;/</w:t>
      </w:r>
      <w:proofErr w:type="spellStart"/>
      <w:r w:rsidRPr="00466631">
        <w:rPr>
          <w:color w:val="000000"/>
          <w:szCs w:val="28"/>
          <w:lang w:val="uk-UA" w:eastAsia="en-US"/>
        </w:rPr>
        <w:t>script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&lt;/</w:t>
      </w:r>
      <w:proofErr w:type="spellStart"/>
      <w:r w:rsidRPr="00466631">
        <w:rPr>
          <w:color w:val="000000"/>
          <w:szCs w:val="28"/>
          <w:lang w:val="uk-UA" w:eastAsia="en-US"/>
        </w:rPr>
        <w:t>body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70BEB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&lt;/</w:t>
      </w:r>
      <w:proofErr w:type="spellStart"/>
      <w:r w:rsidRPr="00466631">
        <w:rPr>
          <w:color w:val="000000"/>
          <w:szCs w:val="28"/>
          <w:lang w:val="uk-UA" w:eastAsia="en-US"/>
        </w:rPr>
        <w:t>html</w:t>
      </w:r>
      <w:proofErr w:type="spellEnd"/>
      <w:r w:rsidRPr="00466631">
        <w:rPr>
          <w:color w:val="000000"/>
          <w:szCs w:val="28"/>
          <w:lang w:val="uk-UA" w:eastAsia="en-US"/>
        </w:rPr>
        <w:t>&gt;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highlight w:val="white"/>
          <w:lang w:val="uk-UA" w:eastAsia="en-US"/>
        </w:rPr>
      </w:pP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styles.css: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:</w:t>
      </w:r>
      <w:proofErr w:type="spellStart"/>
      <w:r w:rsidRPr="00466631">
        <w:rPr>
          <w:color w:val="000000"/>
          <w:szCs w:val="28"/>
          <w:lang w:val="uk-UA" w:eastAsia="en-US"/>
        </w:rPr>
        <w:t>root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rgb</w:t>
      </w:r>
      <w:proofErr w:type="spellEnd"/>
      <w:r w:rsidRPr="00466631">
        <w:rPr>
          <w:color w:val="000000"/>
          <w:szCs w:val="28"/>
          <w:lang w:val="uk-UA" w:eastAsia="en-US"/>
        </w:rPr>
        <w:t>(8, 93, 8);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--</w:t>
      </w:r>
      <w:proofErr w:type="spellStart"/>
      <w:r w:rsidRPr="00466631">
        <w:rPr>
          <w:color w:val="000000"/>
          <w:szCs w:val="28"/>
          <w:lang w:val="uk-UA" w:eastAsia="en-US"/>
        </w:rPr>
        <w:t>accent-border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2px </w:t>
      </w:r>
      <w:proofErr w:type="spellStart"/>
      <w:r w:rsidRPr="00466631">
        <w:rPr>
          <w:color w:val="000000"/>
          <w:szCs w:val="28"/>
          <w:lang w:val="uk-UA" w:eastAsia="en-US"/>
        </w:rPr>
        <w:t>solid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*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box-sizing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border-box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466631">
        <w:rPr>
          <w:color w:val="000000"/>
          <w:szCs w:val="28"/>
          <w:lang w:val="uk-UA" w:eastAsia="en-US"/>
        </w:rPr>
        <w:t>body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display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flex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justify-content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center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align-items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center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height</w:t>
      </w:r>
      <w:proofErr w:type="spellEnd"/>
      <w:r w:rsidRPr="00466631">
        <w:rPr>
          <w:color w:val="000000"/>
          <w:szCs w:val="28"/>
          <w:lang w:val="uk-UA" w:eastAsia="en-US"/>
        </w:rPr>
        <w:t>: 100vh;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font-family</w:t>
      </w:r>
      <w:proofErr w:type="spellEnd"/>
      <w:r w:rsidRPr="00466631">
        <w:rPr>
          <w:color w:val="000000"/>
          <w:szCs w:val="28"/>
          <w:lang w:val="uk-UA" w:eastAsia="en-US"/>
        </w:rPr>
        <w:t>: '</w:t>
      </w:r>
      <w:proofErr w:type="spellStart"/>
      <w:r w:rsidRPr="00466631">
        <w:rPr>
          <w:color w:val="000000"/>
          <w:szCs w:val="28"/>
          <w:lang w:val="uk-UA" w:eastAsia="en-US"/>
        </w:rPr>
        <w:t>Segoe</w:t>
      </w:r>
      <w:proofErr w:type="spellEnd"/>
      <w:r w:rsidRPr="00466631">
        <w:rPr>
          <w:color w:val="000000"/>
          <w:szCs w:val="28"/>
          <w:lang w:val="uk-UA" w:eastAsia="en-US"/>
        </w:rPr>
        <w:t xml:space="preserve"> UI', </w:t>
      </w:r>
      <w:proofErr w:type="spellStart"/>
      <w:r w:rsidRPr="00466631">
        <w:rPr>
          <w:color w:val="000000"/>
          <w:szCs w:val="28"/>
          <w:lang w:val="uk-UA" w:eastAsia="en-US"/>
        </w:rPr>
        <w:t>sans-serif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font-size</w:t>
      </w:r>
      <w:proofErr w:type="spellEnd"/>
      <w:r w:rsidRPr="00466631">
        <w:rPr>
          <w:color w:val="000000"/>
          <w:szCs w:val="28"/>
          <w:lang w:val="uk-UA" w:eastAsia="en-US"/>
        </w:rPr>
        <w:t>: 17px;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#</w:t>
      </w:r>
      <w:proofErr w:type="spellStart"/>
      <w:r w:rsidRPr="00466631">
        <w:rPr>
          <w:color w:val="000000"/>
          <w:szCs w:val="28"/>
          <w:lang w:val="uk-UA" w:eastAsia="en-US"/>
        </w:rPr>
        <w:t>registration-form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display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flex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flex-flow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column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nowrap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gap</w:t>
      </w:r>
      <w:proofErr w:type="spellEnd"/>
      <w:r w:rsidRPr="00466631">
        <w:rPr>
          <w:color w:val="000000"/>
          <w:szCs w:val="28"/>
          <w:lang w:val="uk-UA" w:eastAsia="en-US"/>
        </w:rPr>
        <w:t>: 25px;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background-color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aquamarine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font-weight</w:t>
      </w:r>
      <w:proofErr w:type="spellEnd"/>
      <w:r w:rsidRPr="00466631">
        <w:rPr>
          <w:color w:val="000000"/>
          <w:szCs w:val="28"/>
          <w:lang w:val="uk-UA" w:eastAsia="en-US"/>
        </w:rPr>
        <w:t>: 700;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padding</w:t>
      </w:r>
      <w:proofErr w:type="spellEnd"/>
      <w:r w:rsidRPr="00466631">
        <w:rPr>
          <w:color w:val="000000"/>
          <w:szCs w:val="28"/>
          <w:lang w:val="uk-UA" w:eastAsia="en-US"/>
        </w:rPr>
        <w:t>: 35px;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accent-border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border-radius</w:t>
      </w:r>
      <w:proofErr w:type="spellEnd"/>
      <w:r w:rsidRPr="00466631">
        <w:rPr>
          <w:color w:val="000000"/>
          <w:szCs w:val="28"/>
          <w:lang w:val="uk-UA" w:eastAsia="en-US"/>
        </w:rPr>
        <w:t>: 10px;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min-width</w:t>
      </w:r>
      <w:proofErr w:type="spellEnd"/>
      <w:r w:rsidRPr="00466631">
        <w:rPr>
          <w:color w:val="000000"/>
          <w:szCs w:val="28"/>
          <w:lang w:val="uk-UA" w:eastAsia="en-US"/>
        </w:rPr>
        <w:t>: 400px;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.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display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flex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flex-direction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column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gap</w:t>
      </w:r>
      <w:proofErr w:type="spellEnd"/>
      <w:r w:rsidRPr="00466631">
        <w:rPr>
          <w:color w:val="000000"/>
          <w:szCs w:val="28"/>
          <w:lang w:val="uk-UA" w:eastAsia="en-US"/>
        </w:rPr>
        <w:t>: 7px;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.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accent-border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border-radius</w:t>
      </w:r>
      <w:proofErr w:type="spellEnd"/>
      <w:r w:rsidRPr="00466631">
        <w:rPr>
          <w:color w:val="000000"/>
          <w:szCs w:val="28"/>
          <w:lang w:val="uk-UA" w:eastAsia="en-US"/>
        </w:rPr>
        <w:t>: 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padding</w:t>
      </w:r>
      <w:proofErr w:type="spellEnd"/>
      <w:r w:rsidRPr="00466631">
        <w:rPr>
          <w:color w:val="000000"/>
          <w:szCs w:val="28"/>
          <w:lang w:val="uk-UA" w:eastAsia="en-US"/>
        </w:rPr>
        <w:t>: 7px 10px;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font-weight</w:t>
      </w:r>
      <w:proofErr w:type="spellEnd"/>
      <w:r w:rsidRPr="00466631">
        <w:rPr>
          <w:color w:val="000000"/>
          <w:szCs w:val="28"/>
          <w:lang w:val="uk-UA" w:eastAsia="en-US"/>
        </w:rPr>
        <w:t>: 600;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.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display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flex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gap</w:t>
      </w:r>
      <w:proofErr w:type="spellEnd"/>
      <w:r w:rsidRPr="00466631">
        <w:rPr>
          <w:color w:val="000000"/>
          <w:szCs w:val="28"/>
          <w:lang w:val="uk-UA" w:eastAsia="en-US"/>
        </w:rPr>
        <w:t>: 25px;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accent-border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padding</w:t>
      </w:r>
      <w:proofErr w:type="spellEnd"/>
      <w:r w:rsidRPr="00466631">
        <w:rPr>
          <w:color w:val="000000"/>
          <w:szCs w:val="28"/>
          <w:lang w:val="uk-UA" w:eastAsia="en-US"/>
        </w:rPr>
        <w:t>: 15px 25px;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border-radius</w:t>
      </w:r>
      <w:proofErr w:type="spellEnd"/>
      <w:r w:rsidRPr="00466631">
        <w:rPr>
          <w:color w:val="000000"/>
          <w:szCs w:val="28"/>
          <w:lang w:val="uk-UA" w:eastAsia="en-US"/>
        </w:rPr>
        <w:t>: 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.</w:t>
      </w:r>
      <w:proofErr w:type="spellStart"/>
      <w:r w:rsidRPr="00466631">
        <w:rPr>
          <w:color w:val="000000"/>
          <w:szCs w:val="28"/>
          <w:lang w:val="uk-UA" w:eastAsia="en-US"/>
        </w:rPr>
        <w:t>gender-radios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label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font-size</w:t>
      </w:r>
      <w:proofErr w:type="spellEnd"/>
      <w:r w:rsidRPr="00466631">
        <w:rPr>
          <w:color w:val="000000"/>
          <w:szCs w:val="28"/>
          <w:lang w:val="uk-UA" w:eastAsia="en-US"/>
        </w:rPr>
        <w:t>: 0.85em;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.</w:t>
      </w:r>
      <w:proofErr w:type="spellStart"/>
      <w:r w:rsidRPr="00466631">
        <w:rPr>
          <w:color w:val="000000"/>
          <w:szCs w:val="28"/>
          <w:lang w:val="uk-UA" w:eastAsia="en-US"/>
        </w:rPr>
        <w:t>registration-form</w:t>
      </w:r>
      <w:proofErr w:type="spellEnd"/>
      <w:r w:rsidRPr="00466631">
        <w:rPr>
          <w:color w:val="000000"/>
          <w:szCs w:val="28"/>
          <w:lang w:val="uk-UA" w:eastAsia="en-US"/>
        </w:rPr>
        <w:t>__</w:t>
      </w:r>
      <w:proofErr w:type="spellStart"/>
      <w:r w:rsidRPr="00466631">
        <w:rPr>
          <w:color w:val="000000"/>
          <w:szCs w:val="28"/>
          <w:lang w:val="uk-UA" w:eastAsia="en-US"/>
        </w:rPr>
        <w:t>submit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accent-border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border-radius</w:t>
      </w:r>
      <w:proofErr w:type="spellEnd"/>
      <w:r w:rsidRPr="00466631">
        <w:rPr>
          <w:color w:val="000000"/>
          <w:szCs w:val="28"/>
          <w:lang w:val="uk-UA" w:eastAsia="en-US"/>
        </w:rPr>
        <w:t>: 5px;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padding</w:t>
      </w:r>
      <w:proofErr w:type="spellEnd"/>
      <w:r w:rsidRPr="00466631">
        <w:rPr>
          <w:color w:val="000000"/>
          <w:szCs w:val="28"/>
          <w:lang w:val="uk-UA" w:eastAsia="en-US"/>
        </w:rPr>
        <w:t>: 7px 10px;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color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var</w:t>
      </w:r>
      <w:proofErr w:type="spellEnd"/>
      <w:r w:rsidRPr="00466631">
        <w:rPr>
          <w:color w:val="000000"/>
          <w:szCs w:val="28"/>
          <w:lang w:val="uk-UA" w:eastAsia="en-US"/>
        </w:rPr>
        <w:t>(--</w:t>
      </w:r>
      <w:proofErr w:type="spellStart"/>
      <w:r w:rsidRPr="00466631">
        <w:rPr>
          <w:color w:val="000000"/>
          <w:szCs w:val="28"/>
          <w:lang w:val="uk-UA" w:eastAsia="en-US"/>
        </w:rPr>
        <w:t>accent-color</w:t>
      </w:r>
      <w:proofErr w:type="spellEnd"/>
      <w:r w:rsidRPr="00466631">
        <w:rPr>
          <w:color w:val="000000"/>
          <w:szCs w:val="28"/>
          <w:lang w:val="uk-UA" w:eastAsia="en-US"/>
        </w:rPr>
        <w:t>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font-weight</w:t>
      </w:r>
      <w:proofErr w:type="spellEnd"/>
      <w:r w:rsidRPr="00466631">
        <w:rPr>
          <w:color w:val="000000"/>
          <w:szCs w:val="28"/>
          <w:lang w:val="uk-UA" w:eastAsia="en-US"/>
        </w:rPr>
        <w:t>: 600;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font-size</w:t>
      </w:r>
      <w:proofErr w:type="spellEnd"/>
      <w:r w:rsidRPr="00466631">
        <w:rPr>
          <w:color w:val="000000"/>
          <w:szCs w:val="28"/>
          <w:lang w:val="uk-UA" w:eastAsia="en-US"/>
        </w:rPr>
        <w:t>: 1.25em;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cursor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: </w:t>
      </w:r>
      <w:proofErr w:type="spellStart"/>
      <w:r w:rsidRPr="00466631">
        <w:rPr>
          <w:color w:val="000000"/>
          <w:szCs w:val="28"/>
          <w:lang w:val="uk-UA" w:eastAsia="en-US"/>
        </w:rPr>
        <w:t>pointer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70BEB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highlight w:val="white"/>
          <w:lang w:val="uk-UA" w:eastAsia="en-US"/>
        </w:rPr>
      </w:pP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main.js: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466631">
        <w:rPr>
          <w:color w:val="000000"/>
          <w:szCs w:val="28"/>
          <w:lang w:val="uk-UA" w:eastAsia="en-US"/>
        </w:rPr>
        <w:t>const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form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document.getElementById</w:t>
      </w:r>
      <w:proofErr w:type="spellEnd"/>
      <w:r w:rsidRPr="00466631">
        <w:rPr>
          <w:color w:val="000000"/>
          <w:szCs w:val="28"/>
          <w:lang w:val="uk-UA" w:eastAsia="en-US"/>
        </w:rPr>
        <w:t>('</w:t>
      </w:r>
      <w:proofErr w:type="spellStart"/>
      <w:r w:rsidRPr="00466631">
        <w:rPr>
          <w:color w:val="000000"/>
          <w:szCs w:val="28"/>
          <w:lang w:val="uk-UA" w:eastAsia="en-US"/>
        </w:rPr>
        <w:t>registration-form</w:t>
      </w:r>
      <w:proofErr w:type="spellEnd"/>
      <w:r w:rsidRPr="00466631">
        <w:rPr>
          <w:color w:val="000000"/>
          <w:szCs w:val="28"/>
          <w:lang w:val="uk-UA" w:eastAsia="en-US"/>
        </w:rPr>
        <w:t>');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466631">
        <w:rPr>
          <w:color w:val="000000"/>
          <w:szCs w:val="28"/>
          <w:lang w:val="uk-UA" w:eastAsia="en-US"/>
        </w:rPr>
        <w:t>form.addEventListener</w:t>
      </w:r>
      <w:proofErr w:type="spellEnd"/>
      <w:r w:rsidRPr="00466631">
        <w:rPr>
          <w:color w:val="000000"/>
          <w:szCs w:val="28"/>
          <w:lang w:val="uk-UA" w:eastAsia="en-US"/>
        </w:rPr>
        <w:t>('</w:t>
      </w:r>
      <w:proofErr w:type="spellStart"/>
      <w:r w:rsidRPr="00466631">
        <w:rPr>
          <w:color w:val="000000"/>
          <w:szCs w:val="28"/>
          <w:lang w:val="uk-UA" w:eastAsia="en-US"/>
        </w:rPr>
        <w:t>submit</w:t>
      </w:r>
      <w:proofErr w:type="spellEnd"/>
      <w:r w:rsidRPr="00466631">
        <w:rPr>
          <w:color w:val="000000"/>
          <w:szCs w:val="28"/>
          <w:lang w:val="uk-UA" w:eastAsia="en-US"/>
        </w:rPr>
        <w:t>', (e) =&gt;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e.preventDefault</w:t>
      </w:r>
      <w:proofErr w:type="spellEnd"/>
      <w:r w:rsidRPr="00466631">
        <w:rPr>
          <w:color w:val="000000"/>
          <w:szCs w:val="28"/>
          <w:lang w:val="uk-UA" w:eastAsia="en-US"/>
        </w:rPr>
        <w:t>();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let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isValid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true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</w:t>
      </w:r>
      <w:proofErr w:type="spellStart"/>
      <w:r w:rsidRPr="00466631">
        <w:rPr>
          <w:color w:val="000000"/>
          <w:szCs w:val="28"/>
          <w:lang w:val="uk-UA" w:eastAsia="en-US"/>
        </w:rPr>
        <w:t>form.password.value</w:t>
      </w:r>
      <w:proofErr w:type="spellEnd"/>
      <w:r w:rsidRPr="00466631">
        <w:rPr>
          <w:color w:val="000000"/>
          <w:szCs w:val="28"/>
          <w:lang w:val="uk-UA" w:eastAsia="en-US"/>
        </w:rPr>
        <w:t xml:space="preserve"> !== </w:t>
      </w:r>
      <w:proofErr w:type="spellStart"/>
      <w:r w:rsidRPr="00466631">
        <w:rPr>
          <w:color w:val="000000"/>
          <w:szCs w:val="28"/>
          <w:lang w:val="uk-UA" w:eastAsia="en-US"/>
        </w:rPr>
        <w:t>form</w:t>
      </w:r>
      <w:proofErr w:type="spellEnd"/>
      <w:r w:rsidRPr="00466631">
        <w:rPr>
          <w:color w:val="000000"/>
          <w:szCs w:val="28"/>
          <w:lang w:val="uk-UA" w:eastAsia="en-US"/>
        </w:rPr>
        <w:t>['</w:t>
      </w:r>
      <w:proofErr w:type="spellStart"/>
      <w:r w:rsidRPr="00466631">
        <w:rPr>
          <w:color w:val="000000"/>
          <w:szCs w:val="28"/>
          <w:lang w:val="uk-UA" w:eastAsia="en-US"/>
        </w:rPr>
        <w:t>password-confirmation</w:t>
      </w:r>
      <w:proofErr w:type="spellEnd"/>
      <w:r w:rsidRPr="00466631">
        <w:rPr>
          <w:color w:val="000000"/>
          <w:szCs w:val="28"/>
          <w:lang w:val="uk-UA" w:eastAsia="en-US"/>
        </w:rPr>
        <w:t>'].</w:t>
      </w:r>
      <w:proofErr w:type="spellStart"/>
      <w:r w:rsidRPr="00466631">
        <w:rPr>
          <w:color w:val="000000"/>
          <w:szCs w:val="28"/>
          <w:lang w:val="uk-UA" w:eastAsia="en-US"/>
        </w:rPr>
        <w:t>value</w:t>
      </w:r>
      <w:proofErr w:type="spellEnd"/>
      <w:r w:rsidRPr="00466631">
        <w:rPr>
          <w:color w:val="000000"/>
          <w:szCs w:val="28"/>
          <w:lang w:val="uk-UA" w:eastAsia="en-US"/>
        </w:rPr>
        <w:t>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466631">
        <w:rPr>
          <w:color w:val="000000"/>
          <w:szCs w:val="28"/>
          <w:lang w:val="uk-UA" w:eastAsia="en-US"/>
        </w:rPr>
        <w:t>isValid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false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466631">
        <w:rPr>
          <w:color w:val="000000"/>
          <w:szCs w:val="28"/>
          <w:lang w:val="uk-UA" w:eastAsia="en-US"/>
        </w:rPr>
        <w:t>alert</w:t>
      </w:r>
      <w:proofErr w:type="spellEnd"/>
      <w:r w:rsidRPr="00466631">
        <w:rPr>
          <w:color w:val="000000"/>
          <w:szCs w:val="28"/>
          <w:lang w:val="uk-UA" w:eastAsia="en-US"/>
        </w:rPr>
        <w:t>('</w:t>
      </w:r>
      <w:proofErr w:type="spellStart"/>
      <w:r w:rsidRPr="00466631">
        <w:rPr>
          <w:color w:val="000000"/>
          <w:szCs w:val="28"/>
          <w:lang w:val="uk-UA" w:eastAsia="en-US"/>
        </w:rPr>
        <w:t>Підтвердженний</w:t>
      </w:r>
      <w:proofErr w:type="spellEnd"/>
      <w:r w:rsidRPr="00466631">
        <w:rPr>
          <w:color w:val="000000"/>
          <w:szCs w:val="28"/>
          <w:lang w:val="uk-UA" w:eastAsia="en-US"/>
        </w:rPr>
        <w:t xml:space="preserve"> пароль повинен відповідати </w:t>
      </w:r>
      <w:proofErr w:type="spellStart"/>
      <w:r w:rsidRPr="00466631">
        <w:rPr>
          <w:color w:val="000000"/>
          <w:szCs w:val="28"/>
          <w:lang w:val="uk-UA" w:eastAsia="en-US"/>
        </w:rPr>
        <w:t>введному</w:t>
      </w:r>
      <w:proofErr w:type="spellEnd"/>
      <w:r w:rsidRPr="00466631">
        <w:rPr>
          <w:color w:val="000000"/>
          <w:szCs w:val="28"/>
          <w:lang w:val="uk-UA" w:eastAsia="en-US"/>
        </w:rPr>
        <w:t xml:space="preserve"> у "Пароль"');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for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</w:t>
      </w:r>
      <w:proofErr w:type="spellStart"/>
      <w:r w:rsidRPr="00466631">
        <w:rPr>
          <w:color w:val="000000"/>
          <w:szCs w:val="28"/>
          <w:lang w:val="uk-UA" w:eastAsia="en-US"/>
        </w:rPr>
        <w:t>let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field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of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form.elements</w:t>
      </w:r>
      <w:proofErr w:type="spellEnd"/>
      <w:r w:rsidRPr="00466631">
        <w:rPr>
          <w:color w:val="000000"/>
          <w:szCs w:val="28"/>
          <w:lang w:val="uk-UA" w:eastAsia="en-US"/>
        </w:rPr>
        <w:t>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</w:t>
      </w:r>
      <w:proofErr w:type="spellStart"/>
      <w:r w:rsidRPr="00466631">
        <w:rPr>
          <w:color w:val="000000"/>
          <w:szCs w:val="28"/>
          <w:lang w:val="uk-UA" w:eastAsia="en-US"/>
        </w:rPr>
        <w:t>field.tagName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=== 'BUTTON' || </w:t>
      </w:r>
      <w:proofErr w:type="spellStart"/>
      <w:r w:rsidRPr="00466631">
        <w:rPr>
          <w:color w:val="000000"/>
          <w:szCs w:val="28"/>
          <w:lang w:val="uk-UA" w:eastAsia="en-US"/>
        </w:rPr>
        <w:t>field.tagName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=== 'FIELDSET')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continue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</w:t>
      </w:r>
      <w:proofErr w:type="spellStart"/>
      <w:r w:rsidRPr="00466631">
        <w:rPr>
          <w:color w:val="000000"/>
          <w:szCs w:val="28"/>
          <w:lang w:val="uk-UA" w:eastAsia="en-US"/>
        </w:rPr>
        <w:t>field.type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=== '</w:t>
      </w:r>
      <w:proofErr w:type="spellStart"/>
      <w:r w:rsidRPr="00466631">
        <w:rPr>
          <w:color w:val="000000"/>
          <w:szCs w:val="28"/>
          <w:lang w:val="uk-UA" w:eastAsia="en-US"/>
        </w:rPr>
        <w:t>radio</w:t>
      </w:r>
      <w:proofErr w:type="spellEnd"/>
      <w:r w:rsidRPr="00466631">
        <w:rPr>
          <w:color w:val="000000"/>
          <w:szCs w:val="28"/>
          <w:lang w:val="uk-UA" w:eastAsia="en-US"/>
        </w:rPr>
        <w:t>')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const</w:t>
      </w:r>
      <w:proofErr w:type="spellEnd"/>
      <w:r w:rsidRPr="00466631">
        <w:rPr>
          <w:color w:val="000000"/>
          <w:szCs w:val="28"/>
          <w:lang w:val="uk-UA" w:eastAsia="en-US"/>
        </w:rPr>
        <w:t xml:space="preserve"> </w:t>
      </w:r>
      <w:proofErr w:type="spellStart"/>
      <w:r w:rsidRPr="00466631">
        <w:rPr>
          <w:color w:val="000000"/>
          <w:szCs w:val="28"/>
          <w:lang w:val="uk-UA" w:eastAsia="en-US"/>
        </w:rPr>
        <w:t>selected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document.querySelector</w:t>
      </w:r>
      <w:proofErr w:type="spellEnd"/>
      <w:r w:rsidRPr="00466631">
        <w:rPr>
          <w:color w:val="000000"/>
          <w:szCs w:val="28"/>
          <w:lang w:val="uk-UA" w:eastAsia="en-US"/>
        </w:rPr>
        <w:t>(`</w:t>
      </w:r>
      <w:proofErr w:type="spellStart"/>
      <w:r w:rsidRPr="00466631">
        <w:rPr>
          <w:color w:val="000000"/>
          <w:szCs w:val="28"/>
          <w:lang w:val="uk-UA" w:eastAsia="en-US"/>
        </w:rPr>
        <w:t>input</w:t>
      </w:r>
      <w:proofErr w:type="spellEnd"/>
      <w:r w:rsidRPr="00466631">
        <w:rPr>
          <w:color w:val="000000"/>
          <w:szCs w:val="28"/>
          <w:lang w:val="uk-UA" w:eastAsia="en-US"/>
        </w:rPr>
        <w:t>[</w:t>
      </w:r>
      <w:proofErr w:type="spellStart"/>
      <w:r w:rsidRPr="00466631">
        <w:rPr>
          <w:color w:val="000000"/>
          <w:szCs w:val="28"/>
          <w:lang w:val="uk-UA" w:eastAsia="en-US"/>
        </w:rPr>
        <w:t>name</w:t>
      </w:r>
      <w:proofErr w:type="spellEnd"/>
      <w:r w:rsidRPr="00466631">
        <w:rPr>
          <w:color w:val="000000"/>
          <w:szCs w:val="28"/>
          <w:lang w:val="uk-UA" w:eastAsia="en-US"/>
        </w:rPr>
        <w:t>=${field.name}]:</w:t>
      </w:r>
      <w:proofErr w:type="spellStart"/>
      <w:r w:rsidRPr="00466631">
        <w:rPr>
          <w:color w:val="000000"/>
          <w:szCs w:val="28"/>
          <w:lang w:val="uk-UA" w:eastAsia="en-US"/>
        </w:rPr>
        <w:t>checked</w:t>
      </w:r>
      <w:proofErr w:type="spellEnd"/>
      <w:r w:rsidRPr="00466631">
        <w:rPr>
          <w:color w:val="000000"/>
          <w:szCs w:val="28"/>
          <w:lang w:val="uk-UA" w:eastAsia="en-US"/>
        </w:rPr>
        <w:t>`);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(!</w:t>
      </w:r>
      <w:proofErr w:type="spellStart"/>
      <w:r w:rsidRPr="00466631">
        <w:rPr>
          <w:color w:val="000000"/>
          <w:szCs w:val="28"/>
          <w:lang w:val="uk-UA" w:eastAsia="en-US"/>
        </w:rPr>
        <w:t>selected</w:t>
      </w:r>
      <w:proofErr w:type="spellEnd"/>
      <w:r w:rsidRPr="00466631">
        <w:rPr>
          <w:color w:val="000000"/>
          <w:szCs w:val="28"/>
          <w:lang w:val="uk-UA" w:eastAsia="en-US"/>
        </w:rPr>
        <w:t>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isValid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false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    </w:t>
      </w:r>
      <w:proofErr w:type="spellStart"/>
      <w:r w:rsidRPr="00466631">
        <w:rPr>
          <w:color w:val="000000"/>
          <w:szCs w:val="28"/>
          <w:lang w:val="uk-UA" w:eastAsia="en-US"/>
        </w:rPr>
        <w:t>alert</w:t>
      </w:r>
      <w:proofErr w:type="spellEnd"/>
      <w:r w:rsidRPr="00466631">
        <w:rPr>
          <w:color w:val="000000"/>
          <w:szCs w:val="28"/>
          <w:lang w:val="uk-UA" w:eastAsia="en-US"/>
        </w:rPr>
        <w:t>(`Оберіть значення для ${field.name}`);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continue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(!</w:t>
      </w:r>
      <w:proofErr w:type="spellStart"/>
      <w:r w:rsidRPr="00466631">
        <w:rPr>
          <w:color w:val="000000"/>
          <w:szCs w:val="28"/>
          <w:lang w:val="uk-UA" w:eastAsia="en-US"/>
        </w:rPr>
        <w:t>field.value.trim</w:t>
      </w:r>
      <w:proofErr w:type="spellEnd"/>
      <w:r w:rsidRPr="00466631">
        <w:rPr>
          <w:color w:val="000000"/>
          <w:szCs w:val="28"/>
          <w:lang w:val="uk-UA" w:eastAsia="en-US"/>
        </w:rPr>
        <w:t>()) {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isValid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 = </w:t>
      </w:r>
      <w:proofErr w:type="spellStart"/>
      <w:r w:rsidRPr="00466631">
        <w:rPr>
          <w:color w:val="000000"/>
          <w:szCs w:val="28"/>
          <w:lang w:val="uk-UA" w:eastAsia="en-US"/>
        </w:rPr>
        <w:t>false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alert</w:t>
      </w:r>
      <w:proofErr w:type="spellEnd"/>
      <w:r w:rsidRPr="00466631">
        <w:rPr>
          <w:color w:val="000000"/>
          <w:szCs w:val="28"/>
          <w:lang w:val="uk-UA" w:eastAsia="en-US"/>
        </w:rPr>
        <w:t>(`Заповніть поле ${field.name}`);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lastRenderedPageBreak/>
        <w:t xml:space="preserve">            </w:t>
      </w:r>
      <w:proofErr w:type="spellStart"/>
      <w:r w:rsidRPr="00466631">
        <w:rPr>
          <w:color w:val="000000"/>
          <w:szCs w:val="28"/>
          <w:lang w:val="uk-UA" w:eastAsia="en-US"/>
        </w:rPr>
        <w:t>continue</w:t>
      </w:r>
      <w:proofErr w:type="spellEnd"/>
      <w:r w:rsidRPr="00466631">
        <w:rPr>
          <w:color w:val="000000"/>
          <w:szCs w:val="28"/>
          <w:lang w:val="uk-UA" w:eastAsia="en-US"/>
        </w:rPr>
        <w:t>;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}</w:t>
      </w: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66631" w:rsidRPr="00466631" w:rsidRDefault="00466631" w:rsidP="00466631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 xml:space="preserve">    </w:t>
      </w:r>
      <w:proofErr w:type="spellStart"/>
      <w:r w:rsidRPr="00466631">
        <w:rPr>
          <w:color w:val="000000"/>
          <w:szCs w:val="28"/>
          <w:lang w:val="uk-UA" w:eastAsia="en-US"/>
        </w:rPr>
        <w:t>if</w:t>
      </w:r>
      <w:proofErr w:type="spellEnd"/>
      <w:r w:rsidRPr="00466631">
        <w:rPr>
          <w:color w:val="000000"/>
          <w:szCs w:val="28"/>
          <w:lang w:val="uk-UA" w:eastAsia="en-US"/>
        </w:rPr>
        <w:t xml:space="preserve"> (</w:t>
      </w:r>
      <w:proofErr w:type="spellStart"/>
      <w:r w:rsidRPr="00466631">
        <w:rPr>
          <w:color w:val="000000"/>
          <w:szCs w:val="28"/>
          <w:lang w:val="uk-UA" w:eastAsia="en-US"/>
        </w:rPr>
        <w:t>isValid</w:t>
      </w:r>
      <w:proofErr w:type="spellEnd"/>
      <w:r w:rsidRPr="00466631">
        <w:rPr>
          <w:color w:val="000000"/>
          <w:szCs w:val="28"/>
          <w:lang w:val="uk-UA" w:eastAsia="en-US"/>
        </w:rPr>
        <w:t xml:space="preserve">) </w:t>
      </w:r>
      <w:proofErr w:type="spellStart"/>
      <w:r w:rsidRPr="00466631">
        <w:rPr>
          <w:color w:val="000000"/>
          <w:szCs w:val="28"/>
          <w:lang w:val="uk-UA" w:eastAsia="en-US"/>
        </w:rPr>
        <w:t>form.submit</w:t>
      </w:r>
      <w:proofErr w:type="spellEnd"/>
      <w:r w:rsidRPr="00466631">
        <w:rPr>
          <w:color w:val="000000"/>
          <w:szCs w:val="28"/>
          <w:lang w:val="uk-UA" w:eastAsia="en-US"/>
        </w:rPr>
        <w:t>();</w:t>
      </w:r>
    </w:p>
    <w:p w:rsidR="00470BEB" w:rsidRPr="00466631" w:rsidRDefault="00466631" w:rsidP="00466631">
      <w:pPr>
        <w:autoSpaceDE w:val="0"/>
        <w:spacing w:line="360" w:lineRule="auto"/>
        <w:ind w:firstLine="709"/>
        <w:jc w:val="both"/>
        <w:rPr>
          <w:b/>
          <w:bCs/>
          <w:i/>
          <w:iCs/>
          <w:color w:val="000000"/>
          <w:szCs w:val="28"/>
          <w:highlight w:val="white"/>
          <w:lang w:val="uk-UA" w:eastAsia="en-US"/>
        </w:rPr>
      </w:pPr>
      <w:r w:rsidRPr="00466631">
        <w:rPr>
          <w:color w:val="000000"/>
          <w:szCs w:val="28"/>
          <w:lang w:val="uk-UA" w:eastAsia="en-US"/>
        </w:rPr>
        <w:t>})</w:t>
      </w:r>
    </w:p>
    <w:p w:rsidR="00470BEB" w:rsidRDefault="00470BEB">
      <w:pPr>
        <w:autoSpaceDE w:val="0"/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</w:pPr>
    </w:p>
    <w:p w:rsidR="00470BEB" w:rsidRDefault="00470BEB">
      <w:pPr>
        <w:autoSpaceDE w:val="0"/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</w:pPr>
    </w:p>
    <w:p w:rsidR="00470BEB" w:rsidRDefault="005711ED">
      <w:pPr>
        <w:spacing w:line="360" w:lineRule="auto"/>
        <w:ind w:firstLine="709"/>
        <w:jc w:val="both"/>
      </w:pPr>
      <w:r>
        <w:rPr>
          <w:b/>
          <w:i/>
          <w:sz w:val="28"/>
          <w:szCs w:val="28"/>
          <w:lang w:val="uk-UA"/>
        </w:rPr>
        <w:t>Результати роботи програми:</w:t>
      </w:r>
    </w:p>
    <w:p w:rsidR="00466631" w:rsidRDefault="00DF50A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>
            <wp:extent cx="3019425" cy="6086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1 – </w:t>
      </w:r>
      <w:r w:rsidR="00C34A6B">
        <w:rPr>
          <w:sz w:val="28"/>
          <w:szCs w:val="28"/>
          <w:lang w:val="uk-UA"/>
        </w:rPr>
        <w:t>Реакція форми на незаповнене поле</w:t>
      </w: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C34A6B" w:rsidRDefault="00DF50A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>
            <wp:extent cx="1981200" cy="3990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BEB" w:rsidRPr="00466631" w:rsidRDefault="005711ED">
      <w:pPr>
        <w:spacing w:line="360" w:lineRule="auto"/>
        <w:jc w:val="center"/>
        <w:rPr>
          <w:sz w:val="28"/>
          <w:szCs w:val="28"/>
          <w:lang w:val="uk-UA"/>
        </w:rPr>
      </w:pPr>
      <w:r w:rsidRPr="00466631">
        <w:rPr>
          <w:sz w:val="28"/>
          <w:szCs w:val="28"/>
          <w:lang w:val="uk-UA"/>
        </w:rPr>
        <w:t xml:space="preserve">Рисунок 2 – </w:t>
      </w:r>
      <w:r w:rsidR="00C34A6B">
        <w:rPr>
          <w:sz w:val="28"/>
          <w:szCs w:val="28"/>
          <w:lang w:val="uk-UA"/>
        </w:rPr>
        <w:t>Реакція форми на невідповідність паролю та його підтвердження</w:t>
      </w: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C34A6B" w:rsidRPr="00466631" w:rsidRDefault="00DF50A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>
            <wp:extent cx="2009775" cy="3962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BEB" w:rsidRPr="00C34A6B" w:rsidRDefault="005711E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Рисунок 3 – </w:t>
      </w:r>
      <w:r w:rsidR="00C34A6B">
        <w:rPr>
          <w:sz w:val="28"/>
          <w:szCs w:val="28"/>
          <w:lang w:val="uk-UA"/>
        </w:rPr>
        <w:t xml:space="preserve">Реакція форми на необраний </w:t>
      </w:r>
      <w:r w:rsidR="00C34A6B">
        <w:rPr>
          <w:sz w:val="28"/>
          <w:szCs w:val="28"/>
          <w:lang w:val="en-US"/>
        </w:rPr>
        <w:t>radio</w:t>
      </w:r>
      <w:r w:rsidR="00C34A6B" w:rsidRPr="00C34A6B">
        <w:rPr>
          <w:sz w:val="28"/>
          <w:szCs w:val="28"/>
        </w:rPr>
        <w:t xml:space="preserve"> </w:t>
      </w:r>
      <w:r w:rsidR="00C34A6B">
        <w:rPr>
          <w:sz w:val="28"/>
          <w:szCs w:val="28"/>
          <w:lang w:val="en-US"/>
        </w:rPr>
        <w:t>input</w:t>
      </w:r>
    </w:p>
    <w:p w:rsidR="00470BEB" w:rsidRDefault="00DF50A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>
            <wp:extent cx="5924550" cy="7143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BEB" w:rsidRDefault="005711ED" w:rsidP="00C34A6B">
      <w:pPr>
        <w:spacing w:line="360" w:lineRule="auto"/>
        <w:jc w:val="center"/>
        <w:rPr>
          <w:sz w:val="28"/>
          <w:szCs w:val="28"/>
          <w:lang w:val="uk-UA"/>
        </w:rPr>
      </w:pPr>
      <w:r w:rsidRPr="00466631">
        <w:rPr>
          <w:sz w:val="28"/>
          <w:szCs w:val="28"/>
          <w:lang w:val="uk-UA"/>
        </w:rPr>
        <w:t xml:space="preserve">Рисунок 4 – </w:t>
      </w:r>
      <w:r>
        <w:rPr>
          <w:sz w:val="28"/>
          <w:szCs w:val="28"/>
          <w:lang w:val="uk-UA"/>
        </w:rPr>
        <w:t xml:space="preserve">Результат </w:t>
      </w:r>
      <w:r w:rsidR="00C34A6B">
        <w:rPr>
          <w:sz w:val="28"/>
          <w:szCs w:val="28"/>
          <w:lang w:val="uk-UA"/>
        </w:rPr>
        <w:t>спроби відправки даних форми</w:t>
      </w:r>
    </w:p>
    <w:p w:rsidR="001122BC" w:rsidRPr="00466631" w:rsidRDefault="001122BC" w:rsidP="00C34A6B">
      <w:pPr>
        <w:spacing w:line="360" w:lineRule="auto"/>
        <w:jc w:val="center"/>
        <w:rPr>
          <w:sz w:val="28"/>
          <w:szCs w:val="28"/>
          <w:lang w:val="uk-UA"/>
        </w:rPr>
      </w:pPr>
    </w:p>
    <w:p w:rsidR="005711ED" w:rsidRPr="00F617E8" w:rsidRDefault="00CB494A" w:rsidP="00CB494A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 xml:space="preserve">Висновки: </w:t>
      </w:r>
      <w:r>
        <w:rPr>
          <w:bCs/>
          <w:iCs/>
          <w:sz w:val="28"/>
          <w:szCs w:val="28"/>
          <w:lang w:val="uk-UA"/>
        </w:rPr>
        <w:t>у</w:t>
      </w:r>
      <w:r w:rsidRPr="00CB494A">
        <w:rPr>
          <w:bCs/>
          <w:iCs/>
          <w:sz w:val="28"/>
          <w:szCs w:val="28"/>
          <w:lang w:val="uk-UA"/>
        </w:rPr>
        <w:t xml:space="preserve"> результаті виконання лабораторної роботи було закріплено навички роботи з </w:t>
      </w:r>
      <w:proofErr w:type="spellStart"/>
      <w:r w:rsidRPr="00CB494A">
        <w:rPr>
          <w:bCs/>
          <w:iCs/>
          <w:sz w:val="28"/>
          <w:szCs w:val="28"/>
          <w:lang w:val="uk-UA"/>
        </w:rPr>
        <w:t>JavaScript</w:t>
      </w:r>
      <w:proofErr w:type="spellEnd"/>
      <w:r w:rsidRPr="00CB494A">
        <w:rPr>
          <w:bCs/>
          <w:iCs/>
          <w:sz w:val="28"/>
          <w:szCs w:val="28"/>
          <w:lang w:val="uk-UA"/>
        </w:rPr>
        <w:t xml:space="preserve"> та обробниками подій для HTML-форм. На практиці було створено форму реєстрації нового користувача з полями для введення особистих даних, логіну, пароля, електронної пошти та вибору статі. Реалізовано обробку події </w:t>
      </w:r>
      <w:proofErr w:type="spellStart"/>
      <w:r w:rsidRPr="00CB494A">
        <w:rPr>
          <w:bCs/>
          <w:iCs/>
          <w:sz w:val="28"/>
          <w:szCs w:val="28"/>
          <w:lang w:val="uk-UA"/>
        </w:rPr>
        <w:t>submit</w:t>
      </w:r>
      <w:proofErr w:type="spellEnd"/>
      <w:r w:rsidRPr="00CB494A">
        <w:rPr>
          <w:bCs/>
          <w:iCs/>
          <w:sz w:val="28"/>
          <w:szCs w:val="28"/>
          <w:lang w:val="uk-UA"/>
        </w:rPr>
        <w:t>, перевірку запов</w:t>
      </w:r>
      <w:bookmarkStart w:id="0" w:name="_GoBack"/>
      <w:bookmarkEnd w:id="0"/>
      <w:r w:rsidRPr="00CB494A">
        <w:rPr>
          <w:bCs/>
          <w:iCs/>
          <w:sz w:val="28"/>
          <w:szCs w:val="28"/>
          <w:lang w:val="uk-UA"/>
        </w:rPr>
        <w:t xml:space="preserve">нення всіх полів, наявності вибраної статі та відповідності пароля його підтвердженню. Також було використано методи роботи з елементами форми та запобігання стандартній відправці даних за допомогою </w:t>
      </w:r>
      <w:proofErr w:type="spellStart"/>
      <w:r w:rsidRPr="00CB494A">
        <w:rPr>
          <w:bCs/>
          <w:iCs/>
          <w:sz w:val="28"/>
          <w:szCs w:val="28"/>
          <w:lang w:val="uk-UA"/>
        </w:rPr>
        <w:t>preventDefault</w:t>
      </w:r>
      <w:proofErr w:type="spellEnd"/>
      <w:r w:rsidRPr="00CB494A">
        <w:rPr>
          <w:bCs/>
          <w:iCs/>
          <w:sz w:val="28"/>
          <w:szCs w:val="28"/>
          <w:lang w:val="uk-UA"/>
        </w:rPr>
        <w:t xml:space="preserve">(). У результаті отримано практичний досвід створення та </w:t>
      </w:r>
      <w:proofErr w:type="spellStart"/>
      <w:r w:rsidRPr="00CB494A">
        <w:rPr>
          <w:bCs/>
          <w:iCs/>
          <w:sz w:val="28"/>
          <w:szCs w:val="28"/>
          <w:lang w:val="uk-UA"/>
        </w:rPr>
        <w:t>валідації</w:t>
      </w:r>
      <w:proofErr w:type="spellEnd"/>
      <w:r w:rsidRPr="00CB494A">
        <w:rPr>
          <w:bCs/>
          <w:iCs/>
          <w:sz w:val="28"/>
          <w:szCs w:val="28"/>
          <w:lang w:val="uk-UA"/>
        </w:rPr>
        <w:t xml:space="preserve"> інтерактивних HTML-форм за допомогою </w:t>
      </w:r>
      <w:proofErr w:type="spellStart"/>
      <w:r w:rsidRPr="00CB494A">
        <w:rPr>
          <w:bCs/>
          <w:iCs/>
          <w:sz w:val="28"/>
          <w:szCs w:val="28"/>
          <w:lang w:val="uk-UA"/>
        </w:rPr>
        <w:t>JavaScript</w:t>
      </w:r>
      <w:proofErr w:type="spellEnd"/>
      <w:r w:rsidRPr="00CB494A">
        <w:rPr>
          <w:bCs/>
          <w:iCs/>
          <w:sz w:val="28"/>
          <w:szCs w:val="28"/>
          <w:lang w:val="uk-UA"/>
        </w:rPr>
        <w:t>.</w:t>
      </w:r>
    </w:p>
    <w:sectPr w:rsidR="005711ED" w:rsidRPr="00F617E8">
      <w:pgSz w:w="11906" w:h="16838"/>
      <w:pgMar w:top="1134" w:right="567" w:bottom="1134" w:left="1418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Noto Sans Devanagari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31"/>
    <w:rsid w:val="001122BC"/>
    <w:rsid w:val="002D5FF8"/>
    <w:rsid w:val="00466631"/>
    <w:rsid w:val="00470BEB"/>
    <w:rsid w:val="005711ED"/>
    <w:rsid w:val="00786DB0"/>
    <w:rsid w:val="00C34A6B"/>
    <w:rsid w:val="00CB494A"/>
    <w:rsid w:val="00DF3986"/>
    <w:rsid w:val="00DF50A0"/>
    <w:rsid w:val="00F6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1D4F065"/>
  <w15:chartTrackingRefBased/>
  <w15:docId w15:val="{98AA39CE-1A7A-4C59-A63D-F2BC3D1D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outlineLvl w:val="5"/>
    </w:pPr>
    <w:rPr>
      <w:i/>
      <w:iCs/>
      <w:lang w:val="uk-UA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before="320"/>
      <w:jc w:val="center"/>
      <w:outlineLvl w:val="7"/>
    </w:pPr>
    <w:rPr>
      <w:rFonts w:ascii="Arial" w:hAnsi="Arial" w:cs="Arial"/>
      <w:b/>
      <w:iCs/>
      <w:sz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page number"/>
    <w:basedOn w:val="1"/>
  </w:style>
  <w:style w:type="character" w:customStyle="1" w:styleId="Heading6Char">
    <w:name w:val="Heading 6 Char"/>
    <w:rPr>
      <w:i/>
      <w:iCs/>
      <w:sz w:val="24"/>
      <w:szCs w:val="24"/>
      <w:lang w:val="uk-UA"/>
    </w:rPr>
  </w:style>
  <w:style w:type="character" w:customStyle="1" w:styleId="Heading8Char">
    <w:name w:val="Heading 8 Char"/>
    <w:rPr>
      <w:rFonts w:ascii="Arial" w:hAnsi="Arial" w:cs="Arial"/>
      <w:b/>
      <w:iCs/>
      <w:szCs w:val="24"/>
      <w:lang w:val="uk-UA"/>
    </w:rPr>
  </w:style>
  <w:style w:type="character" w:customStyle="1" w:styleId="BodyTextChar">
    <w:name w:val="Body Text Char"/>
    <w:rPr>
      <w:i/>
      <w:iCs/>
      <w:sz w:val="24"/>
      <w:szCs w:val="24"/>
      <w:lang w:val="uk-UA"/>
    </w:rPr>
  </w:style>
  <w:style w:type="character" w:customStyle="1" w:styleId="FooterChar">
    <w:name w:val="Footer Char"/>
    <w:rPr>
      <w:sz w:val="24"/>
      <w:szCs w:val="24"/>
      <w:lang w:val="ru-RU"/>
    </w:rPr>
  </w:style>
  <w:style w:type="character" w:customStyle="1" w:styleId="st">
    <w:name w:val="st"/>
  </w:style>
  <w:style w:type="character" w:customStyle="1" w:styleId="NumberingSymbols">
    <w:name w:val="Numbering Symbols"/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rPr>
      <w:i/>
      <w:iCs/>
      <w:lang w:val="uk-UA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a7">
    <w:name w:val="Рамочка"/>
    <w:basedOn w:val="a"/>
    <w:pPr>
      <w:overflowPunct w:val="0"/>
      <w:autoSpaceDE w:val="0"/>
      <w:jc w:val="center"/>
      <w:textAlignment w:val="baseline"/>
    </w:pPr>
    <w:rPr>
      <w:rFonts w:ascii="Arial" w:hAnsi="Arial" w:cs="Arial"/>
      <w:sz w:val="20"/>
      <w:szCs w:val="20"/>
    </w:rPr>
  </w:style>
  <w:style w:type="paragraph" w:customStyle="1" w:styleId="HeaderandFooter">
    <w:name w:val="Header and Footer"/>
    <w:basedOn w:val="a"/>
    <w:pPr>
      <w:suppressLineNumbers/>
      <w:tabs>
        <w:tab w:val="center" w:pos="4986"/>
        <w:tab w:val="right" w:pos="9972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</w:pPr>
    <w:rPr>
      <w:rFonts w:eastAsia="Calibri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val="uk-UA"/>
    </w:rPr>
  </w:style>
  <w:style w:type="paragraph" w:customStyle="1" w:styleId="FR1">
    <w:name w:val="FR1"/>
    <w:pPr>
      <w:widowControl w:val="0"/>
      <w:suppressAutoHyphens/>
      <w:autoSpaceDE w:val="0"/>
      <w:spacing w:line="300" w:lineRule="auto"/>
      <w:ind w:left="40" w:firstLine="240"/>
      <w:jc w:val="both"/>
    </w:pPr>
    <w:rPr>
      <w:rFonts w:ascii="Arial" w:hAnsi="Arial" w:cs="Arial"/>
      <w:sz w:val="16"/>
      <w:szCs w:val="16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 w:cs="Arial"/>
      <w:bCs/>
      <w:sz w:val="22"/>
      <w:szCs w:val="20"/>
      <w:lang w:val="uk-UA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Helen</dc:creator>
  <cp:keywords/>
  <cp:lastModifiedBy>Professional</cp:lastModifiedBy>
  <cp:revision>5</cp:revision>
  <cp:lastPrinted>1899-12-31T22:00:00Z</cp:lastPrinted>
  <dcterms:created xsi:type="dcterms:W3CDTF">2026-09-16T15:22:00Z</dcterms:created>
  <dcterms:modified xsi:type="dcterms:W3CDTF">2026-09-16T18:28:00Z</dcterms:modified>
</cp:coreProperties>
</file>