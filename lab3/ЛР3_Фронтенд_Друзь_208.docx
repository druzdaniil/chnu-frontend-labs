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0BEB" w:rsidRDefault="005711ED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МІНІСТЕРСТВО ОСВІТИ І НАУКИ УКРАЇНИ</w:t>
      </w:r>
    </w:p>
    <w:p w:rsidR="00470BEB" w:rsidRDefault="005711ED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Чорноморський національний університет</w:t>
      </w:r>
    </w:p>
    <w:p w:rsidR="00470BEB" w:rsidRDefault="005711ED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імені Петра Могили</w:t>
      </w:r>
    </w:p>
    <w:p w:rsidR="00470BEB" w:rsidRDefault="005711ED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Факультет комп’ютерних наук</w:t>
      </w:r>
    </w:p>
    <w:p w:rsidR="00470BEB" w:rsidRDefault="005711ED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Кафедра інженерії програмного забезпечення</w:t>
      </w:r>
    </w:p>
    <w:p w:rsidR="00470BEB" w:rsidRDefault="00470BEB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470BEB" w:rsidRDefault="00470BEB">
      <w:pPr>
        <w:spacing w:line="360" w:lineRule="auto"/>
        <w:jc w:val="center"/>
        <w:rPr>
          <w:sz w:val="28"/>
          <w:szCs w:val="28"/>
          <w:lang w:val="uk-UA"/>
        </w:rPr>
      </w:pPr>
    </w:p>
    <w:p w:rsidR="00470BEB" w:rsidRDefault="00470BEB">
      <w:pPr>
        <w:spacing w:line="360" w:lineRule="auto"/>
        <w:jc w:val="center"/>
        <w:rPr>
          <w:sz w:val="28"/>
          <w:szCs w:val="28"/>
          <w:lang w:val="uk-UA"/>
        </w:rPr>
      </w:pPr>
    </w:p>
    <w:p w:rsidR="00470BEB" w:rsidRDefault="00470BEB">
      <w:pPr>
        <w:spacing w:line="360" w:lineRule="auto"/>
        <w:jc w:val="center"/>
        <w:rPr>
          <w:sz w:val="28"/>
          <w:szCs w:val="28"/>
          <w:lang w:val="uk-UA"/>
        </w:rPr>
      </w:pPr>
    </w:p>
    <w:p w:rsidR="00470BEB" w:rsidRDefault="005711ED">
      <w:pPr>
        <w:pStyle w:val="FR1"/>
        <w:spacing w:line="360" w:lineRule="auto"/>
        <w:ind w:left="0" w:firstLine="0"/>
        <w:jc w:val="center"/>
        <w:rPr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470BEB" w:rsidRPr="00DE28E4" w:rsidRDefault="005711ED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i/>
          <w:sz w:val="28"/>
          <w:szCs w:val="28"/>
        </w:rPr>
        <w:t xml:space="preserve">з </w:t>
      </w:r>
      <w:proofErr w:type="spellStart"/>
      <w:r>
        <w:rPr>
          <w:i/>
          <w:sz w:val="28"/>
          <w:szCs w:val="28"/>
        </w:rPr>
        <w:t>лабораторної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роботи</w:t>
      </w:r>
      <w:proofErr w:type="spellEnd"/>
      <w:r>
        <w:rPr>
          <w:i/>
          <w:sz w:val="28"/>
          <w:szCs w:val="28"/>
        </w:rPr>
        <w:t xml:space="preserve"> № </w:t>
      </w:r>
      <w:r w:rsidR="00DE28E4">
        <w:rPr>
          <w:i/>
          <w:sz w:val="28"/>
          <w:szCs w:val="28"/>
          <w:lang w:val="uk-UA"/>
        </w:rPr>
        <w:t>3</w:t>
      </w:r>
    </w:p>
    <w:p w:rsidR="00470BEB" w:rsidRPr="00DE28E4" w:rsidRDefault="005711ED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«</w:t>
      </w:r>
      <w:proofErr w:type="spellStart"/>
      <w:r w:rsidR="00DE28E4" w:rsidRPr="00DE28E4">
        <w:rPr>
          <w:b/>
          <w:sz w:val="28"/>
          <w:szCs w:val="28"/>
        </w:rPr>
        <w:t>JavaScript</w:t>
      </w:r>
      <w:proofErr w:type="spellEnd"/>
      <w:r w:rsidR="00DE28E4" w:rsidRPr="00DE28E4">
        <w:rPr>
          <w:b/>
          <w:sz w:val="28"/>
          <w:szCs w:val="28"/>
        </w:rPr>
        <w:t xml:space="preserve">. </w:t>
      </w:r>
      <w:proofErr w:type="spellStart"/>
      <w:r w:rsidR="00DE28E4" w:rsidRPr="00DE28E4">
        <w:rPr>
          <w:b/>
          <w:sz w:val="28"/>
          <w:szCs w:val="28"/>
        </w:rPr>
        <w:t>Програмування</w:t>
      </w:r>
      <w:proofErr w:type="spellEnd"/>
      <w:r w:rsidR="00DE28E4" w:rsidRPr="00DE28E4">
        <w:rPr>
          <w:b/>
          <w:sz w:val="28"/>
          <w:szCs w:val="28"/>
        </w:rPr>
        <w:t xml:space="preserve"> </w:t>
      </w:r>
      <w:proofErr w:type="spellStart"/>
      <w:r w:rsidR="00DE28E4" w:rsidRPr="00DE28E4">
        <w:rPr>
          <w:b/>
          <w:sz w:val="28"/>
          <w:szCs w:val="28"/>
        </w:rPr>
        <w:t>циклічних</w:t>
      </w:r>
      <w:proofErr w:type="spellEnd"/>
      <w:r w:rsidR="00DE28E4" w:rsidRPr="00DE28E4">
        <w:rPr>
          <w:b/>
          <w:sz w:val="28"/>
          <w:szCs w:val="28"/>
        </w:rPr>
        <w:t xml:space="preserve"> процедур. </w:t>
      </w:r>
      <w:proofErr w:type="spellStart"/>
      <w:r w:rsidR="00DE28E4" w:rsidRPr="00DE28E4">
        <w:rPr>
          <w:b/>
          <w:sz w:val="28"/>
          <w:szCs w:val="28"/>
        </w:rPr>
        <w:t>Побудова</w:t>
      </w:r>
      <w:proofErr w:type="spellEnd"/>
      <w:r w:rsidR="00DE28E4" w:rsidRPr="00DE28E4">
        <w:rPr>
          <w:b/>
          <w:sz w:val="28"/>
          <w:szCs w:val="28"/>
        </w:rPr>
        <w:t xml:space="preserve"> </w:t>
      </w:r>
      <w:proofErr w:type="spellStart"/>
      <w:r w:rsidR="00DE28E4" w:rsidRPr="00DE28E4">
        <w:rPr>
          <w:b/>
          <w:sz w:val="28"/>
          <w:szCs w:val="28"/>
        </w:rPr>
        <w:t>графіків</w:t>
      </w:r>
      <w:proofErr w:type="spellEnd"/>
      <w:r w:rsidR="00DE28E4">
        <w:rPr>
          <w:b/>
          <w:sz w:val="28"/>
          <w:szCs w:val="28"/>
          <w:lang w:val="uk-UA"/>
        </w:rPr>
        <w:t>»</w:t>
      </w:r>
    </w:p>
    <w:p w:rsidR="00470BEB" w:rsidRPr="00466631" w:rsidRDefault="005711ED">
      <w:pPr>
        <w:spacing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Варіант</w:t>
      </w:r>
      <w:r w:rsidRPr="00466631">
        <w:rPr>
          <w:sz w:val="28"/>
          <w:szCs w:val="28"/>
          <w:lang w:val="uk-UA"/>
        </w:rPr>
        <w:t xml:space="preserve"> №</w:t>
      </w:r>
      <w:r>
        <w:rPr>
          <w:sz w:val="28"/>
          <w:szCs w:val="28"/>
        </w:rPr>
        <w:t> </w:t>
      </w:r>
      <w:r w:rsidRPr="00466631">
        <w:rPr>
          <w:sz w:val="28"/>
          <w:szCs w:val="28"/>
          <w:lang w:val="uk-UA"/>
        </w:rPr>
        <w:t>1</w:t>
      </w:r>
    </w:p>
    <w:p w:rsidR="00470BEB" w:rsidRDefault="005711ED">
      <w:pPr>
        <w:spacing w:line="360" w:lineRule="auto"/>
        <w:jc w:val="center"/>
        <w:rPr>
          <w:sz w:val="28"/>
          <w:szCs w:val="28"/>
          <w:lang w:val="uk-UA"/>
        </w:rPr>
      </w:pPr>
      <w:r w:rsidRPr="00466631">
        <w:rPr>
          <w:color w:val="000000"/>
          <w:sz w:val="28"/>
          <w:szCs w:val="28"/>
          <w:lang w:val="uk-UA"/>
        </w:rPr>
        <w:t xml:space="preserve">Дисципліна </w:t>
      </w:r>
      <w:r>
        <w:rPr>
          <w:sz w:val="28"/>
          <w:szCs w:val="28"/>
          <w:lang w:val="uk-UA"/>
        </w:rPr>
        <w:t>«</w:t>
      </w:r>
      <w:proofErr w:type="spellStart"/>
      <w:r>
        <w:rPr>
          <w:sz w:val="28"/>
          <w:szCs w:val="28"/>
          <w:lang w:val="uk-UA"/>
        </w:rPr>
        <w:t>Frontend</w:t>
      </w:r>
      <w:proofErr w:type="spellEnd"/>
      <w:r>
        <w:rPr>
          <w:sz w:val="28"/>
          <w:szCs w:val="28"/>
          <w:lang w:val="uk-UA"/>
        </w:rPr>
        <w:t>-розробка»</w:t>
      </w:r>
    </w:p>
    <w:p w:rsidR="00470BEB" w:rsidRDefault="005711ED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Спеціальність «Інженерія програмного забезпечення»</w:t>
      </w:r>
    </w:p>
    <w:p w:rsidR="00470BEB" w:rsidRDefault="005711ED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Освітня програма: «</w:t>
      </w:r>
      <w:r>
        <w:rPr>
          <w:color w:val="000000"/>
          <w:sz w:val="28"/>
          <w:szCs w:val="28"/>
          <w:shd w:val="clear" w:color="auto" w:fill="FFFFFF"/>
          <w:lang w:val="uk-UA"/>
        </w:rPr>
        <w:t>Інженерія програмного забезпечення»</w:t>
      </w:r>
    </w:p>
    <w:p w:rsidR="00470BEB" w:rsidRDefault="00470BEB">
      <w:pPr>
        <w:pStyle w:val="FR1"/>
        <w:spacing w:line="360" w:lineRule="auto"/>
        <w:ind w:left="0" w:firstLine="56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0BEB" w:rsidRDefault="00470BEB">
      <w:pPr>
        <w:pStyle w:val="FR1"/>
        <w:spacing w:line="360" w:lineRule="auto"/>
        <w:ind w:left="0" w:firstLine="56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70BEB" w:rsidRDefault="00470BEB">
      <w:pPr>
        <w:spacing w:line="360" w:lineRule="auto"/>
        <w:ind w:firstLine="561"/>
        <w:jc w:val="center"/>
        <w:rPr>
          <w:b/>
          <w:i/>
          <w:sz w:val="28"/>
          <w:szCs w:val="28"/>
          <w:lang w:val="uk-UA"/>
        </w:rPr>
      </w:pPr>
    </w:p>
    <w:tbl>
      <w:tblPr>
        <w:tblW w:w="0" w:type="auto"/>
        <w:tblInd w:w="138" w:type="dxa"/>
        <w:tblLayout w:type="fixed"/>
        <w:tblLook w:val="0000" w:firstRow="0" w:lastRow="0" w:firstColumn="0" w:lastColumn="0" w:noHBand="0" w:noVBand="0"/>
      </w:tblPr>
      <w:tblGrid>
        <w:gridCol w:w="2543"/>
        <w:gridCol w:w="3664"/>
        <w:gridCol w:w="3861"/>
      </w:tblGrid>
      <w:tr w:rsidR="00470BEB">
        <w:tc>
          <w:tcPr>
            <w:tcW w:w="2543" w:type="dxa"/>
            <w:shd w:val="clear" w:color="auto" w:fill="auto"/>
          </w:tcPr>
          <w:p w:rsidR="00470BEB" w:rsidRDefault="005711ED">
            <w:pPr>
              <w:widowControl w:val="0"/>
              <w:spacing w:line="276" w:lineRule="auto"/>
              <w:jc w:val="both"/>
            </w:pPr>
            <w:r>
              <w:rPr>
                <w:b/>
                <w:sz w:val="28"/>
                <w:szCs w:val="28"/>
                <w:lang w:val="uk-UA"/>
              </w:rPr>
              <w:t>Здобувач</w:t>
            </w:r>
          </w:p>
        </w:tc>
        <w:tc>
          <w:tcPr>
            <w:tcW w:w="3664" w:type="dxa"/>
            <w:shd w:val="clear" w:color="auto" w:fill="auto"/>
          </w:tcPr>
          <w:p w:rsidR="00470BEB" w:rsidRDefault="005711ED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i/>
                <w:sz w:val="16"/>
                <w:szCs w:val="16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______________</w:t>
            </w:r>
          </w:p>
          <w:p w:rsidR="00470BEB" w:rsidRDefault="00470BEB">
            <w:pPr>
              <w:widowControl w:val="0"/>
              <w:spacing w:line="276" w:lineRule="auto"/>
              <w:jc w:val="center"/>
              <w:rPr>
                <w:i/>
                <w:sz w:val="16"/>
                <w:szCs w:val="16"/>
                <w:lang w:val="uk-UA"/>
              </w:rPr>
            </w:pPr>
          </w:p>
        </w:tc>
        <w:tc>
          <w:tcPr>
            <w:tcW w:w="3861" w:type="dxa"/>
            <w:shd w:val="clear" w:color="auto" w:fill="auto"/>
          </w:tcPr>
          <w:p w:rsidR="00470BEB" w:rsidRDefault="005711ED">
            <w:pPr>
              <w:widowControl w:val="0"/>
              <w:tabs>
                <w:tab w:val="left" w:pos="9839"/>
              </w:tabs>
              <w:spacing w:line="276" w:lineRule="auto"/>
            </w:pPr>
            <w:proofErr w:type="spellStart"/>
            <w:r>
              <w:rPr>
                <w:b/>
                <w:sz w:val="28"/>
                <w:szCs w:val="16"/>
                <w:lang w:val="uk-UA"/>
              </w:rPr>
              <w:t>Данііл</w:t>
            </w:r>
            <w:proofErr w:type="spellEnd"/>
            <w:r>
              <w:rPr>
                <w:b/>
                <w:sz w:val="28"/>
                <w:szCs w:val="28"/>
                <w:lang w:val="uk-UA"/>
              </w:rPr>
              <w:t xml:space="preserve"> ДРУЗЬ</w:t>
            </w:r>
          </w:p>
        </w:tc>
      </w:tr>
      <w:tr w:rsidR="00470BEB">
        <w:tc>
          <w:tcPr>
            <w:tcW w:w="2543" w:type="dxa"/>
            <w:shd w:val="clear" w:color="auto" w:fill="auto"/>
          </w:tcPr>
          <w:p w:rsidR="00470BEB" w:rsidRDefault="00470BEB">
            <w:pPr>
              <w:widowControl w:val="0"/>
              <w:snapToGrid w:val="0"/>
              <w:spacing w:line="276" w:lineRule="auto"/>
              <w:jc w:val="both"/>
              <w:rPr>
                <w:b/>
                <w:sz w:val="28"/>
                <w:szCs w:val="28"/>
                <w:lang w:val="uk-UA" w:eastAsia="uk-UA"/>
              </w:rPr>
            </w:pPr>
          </w:p>
        </w:tc>
        <w:tc>
          <w:tcPr>
            <w:tcW w:w="3664" w:type="dxa"/>
            <w:shd w:val="clear" w:color="auto" w:fill="auto"/>
          </w:tcPr>
          <w:p w:rsidR="00470BEB" w:rsidRDefault="00470BEB">
            <w:pPr>
              <w:widowControl w:val="0"/>
              <w:snapToGrid w:val="0"/>
              <w:spacing w:line="276" w:lineRule="auto"/>
              <w:jc w:val="center"/>
              <w:rPr>
                <w:i/>
                <w:sz w:val="16"/>
                <w:szCs w:val="16"/>
                <w:lang w:val="uk-UA"/>
              </w:rPr>
            </w:pPr>
          </w:p>
        </w:tc>
        <w:tc>
          <w:tcPr>
            <w:tcW w:w="3861" w:type="dxa"/>
            <w:shd w:val="clear" w:color="auto" w:fill="auto"/>
          </w:tcPr>
          <w:p w:rsidR="00470BEB" w:rsidRDefault="005711ED">
            <w:pPr>
              <w:widowControl w:val="0"/>
              <w:tabs>
                <w:tab w:val="left" w:pos="9839"/>
              </w:tabs>
              <w:spacing w:line="276" w:lineRule="auto"/>
            </w:pPr>
            <w:r>
              <w:rPr>
                <w:sz w:val="28"/>
                <w:szCs w:val="28"/>
                <w:lang w:val="uk-UA"/>
              </w:rPr>
              <w:t>«__» ________ 20__ р.</w:t>
            </w:r>
          </w:p>
        </w:tc>
      </w:tr>
      <w:tr w:rsidR="00470BEB">
        <w:tc>
          <w:tcPr>
            <w:tcW w:w="2543" w:type="dxa"/>
            <w:shd w:val="clear" w:color="auto" w:fill="auto"/>
          </w:tcPr>
          <w:p w:rsidR="00470BEB" w:rsidRDefault="005711ED">
            <w:pPr>
              <w:widowControl w:val="0"/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Викладач</w:t>
            </w:r>
          </w:p>
          <w:p w:rsidR="00470BEB" w:rsidRDefault="005711ED">
            <w:pPr>
              <w:widowControl w:val="0"/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канд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. </w:t>
            </w:r>
            <w:proofErr w:type="spellStart"/>
            <w:r>
              <w:rPr>
                <w:sz w:val="28"/>
                <w:szCs w:val="28"/>
                <w:lang w:val="uk-UA"/>
              </w:rPr>
              <w:t>техн</w:t>
            </w:r>
            <w:proofErr w:type="spellEnd"/>
            <w:r>
              <w:rPr>
                <w:sz w:val="28"/>
                <w:szCs w:val="28"/>
                <w:lang w:val="uk-UA"/>
              </w:rPr>
              <w:t>. наук,</w:t>
            </w:r>
          </w:p>
          <w:p w:rsidR="00470BEB" w:rsidRDefault="005711ED">
            <w:pPr>
              <w:widowControl w:val="0"/>
              <w:spacing w:line="276" w:lineRule="auto"/>
              <w:jc w:val="both"/>
            </w:pPr>
            <w:r>
              <w:rPr>
                <w:sz w:val="28"/>
                <w:szCs w:val="28"/>
                <w:lang w:val="uk-UA"/>
              </w:rPr>
              <w:t>доцент</w:t>
            </w:r>
          </w:p>
        </w:tc>
        <w:tc>
          <w:tcPr>
            <w:tcW w:w="3664" w:type="dxa"/>
            <w:shd w:val="clear" w:color="auto" w:fill="auto"/>
          </w:tcPr>
          <w:p w:rsidR="00470BEB" w:rsidRDefault="00470BEB">
            <w:pPr>
              <w:widowControl w:val="0"/>
              <w:tabs>
                <w:tab w:val="left" w:pos="9839"/>
              </w:tabs>
              <w:snapToGrid w:val="0"/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</w:p>
          <w:p w:rsidR="00470BEB" w:rsidRDefault="00470BEB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</w:p>
          <w:p w:rsidR="00470BEB" w:rsidRDefault="005711ED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______________</w:t>
            </w:r>
          </w:p>
          <w:p w:rsidR="00470BEB" w:rsidRDefault="00470BEB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861" w:type="dxa"/>
            <w:shd w:val="clear" w:color="auto" w:fill="auto"/>
          </w:tcPr>
          <w:p w:rsidR="00470BEB" w:rsidRDefault="00470BEB">
            <w:pPr>
              <w:widowControl w:val="0"/>
              <w:tabs>
                <w:tab w:val="left" w:pos="9839"/>
              </w:tabs>
              <w:snapToGrid w:val="0"/>
              <w:spacing w:line="276" w:lineRule="auto"/>
              <w:rPr>
                <w:sz w:val="28"/>
                <w:szCs w:val="28"/>
                <w:lang w:val="uk-UA"/>
              </w:rPr>
            </w:pPr>
          </w:p>
          <w:p w:rsidR="00470BEB" w:rsidRDefault="00470BEB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  <w:lang w:val="uk-UA"/>
              </w:rPr>
            </w:pPr>
          </w:p>
          <w:p w:rsidR="00470BEB" w:rsidRDefault="005711ED">
            <w:pPr>
              <w:widowControl w:val="0"/>
              <w:tabs>
                <w:tab w:val="left" w:pos="9839"/>
              </w:tabs>
              <w:spacing w:line="276" w:lineRule="auto"/>
            </w:pPr>
            <w:r>
              <w:rPr>
                <w:b/>
                <w:sz w:val="28"/>
                <w:szCs w:val="28"/>
                <w:lang w:val="uk-UA"/>
              </w:rPr>
              <w:t>Євген ДАВИДЕНКО</w:t>
            </w:r>
          </w:p>
        </w:tc>
      </w:tr>
      <w:tr w:rsidR="00470BEB">
        <w:tc>
          <w:tcPr>
            <w:tcW w:w="2543" w:type="dxa"/>
            <w:shd w:val="clear" w:color="auto" w:fill="auto"/>
          </w:tcPr>
          <w:p w:rsidR="00470BEB" w:rsidRDefault="00470BEB">
            <w:pPr>
              <w:widowControl w:val="0"/>
              <w:snapToGrid w:val="0"/>
              <w:spacing w:line="276" w:lineRule="auto"/>
              <w:jc w:val="both"/>
              <w:rPr>
                <w:b/>
                <w:sz w:val="28"/>
                <w:szCs w:val="28"/>
                <w:lang w:val="uk-UA" w:eastAsia="uk-UA"/>
              </w:rPr>
            </w:pPr>
          </w:p>
        </w:tc>
        <w:tc>
          <w:tcPr>
            <w:tcW w:w="3664" w:type="dxa"/>
            <w:shd w:val="clear" w:color="auto" w:fill="auto"/>
          </w:tcPr>
          <w:p w:rsidR="00470BEB" w:rsidRDefault="00470BEB">
            <w:pPr>
              <w:widowControl w:val="0"/>
              <w:snapToGrid w:val="0"/>
              <w:spacing w:line="276" w:lineRule="auto"/>
              <w:jc w:val="center"/>
              <w:rPr>
                <w:i/>
                <w:sz w:val="16"/>
                <w:szCs w:val="16"/>
                <w:lang w:val="uk-UA"/>
              </w:rPr>
            </w:pPr>
          </w:p>
        </w:tc>
        <w:tc>
          <w:tcPr>
            <w:tcW w:w="3861" w:type="dxa"/>
            <w:shd w:val="clear" w:color="auto" w:fill="auto"/>
          </w:tcPr>
          <w:p w:rsidR="00470BEB" w:rsidRDefault="005711ED">
            <w:pPr>
              <w:widowControl w:val="0"/>
              <w:tabs>
                <w:tab w:val="left" w:pos="9839"/>
              </w:tabs>
              <w:spacing w:line="276" w:lineRule="auto"/>
            </w:pPr>
            <w:r>
              <w:rPr>
                <w:sz w:val="28"/>
                <w:szCs w:val="28"/>
                <w:lang w:val="uk-UA"/>
              </w:rPr>
              <w:t>«__» ________ 20__ р.</w:t>
            </w:r>
          </w:p>
        </w:tc>
      </w:tr>
    </w:tbl>
    <w:p w:rsidR="00470BEB" w:rsidRDefault="00470BEB">
      <w:pPr>
        <w:spacing w:line="360" w:lineRule="auto"/>
        <w:jc w:val="center"/>
        <w:rPr>
          <w:i/>
          <w:sz w:val="28"/>
          <w:szCs w:val="28"/>
          <w:lang w:val="uk-UA"/>
        </w:rPr>
      </w:pPr>
    </w:p>
    <w:p w:rsidR="00470BEB" w:rsidRDefault="00470BEB">
      <w:pPr>
        <w:spacing w:line="360" w:lineRule="auto"/>
        <w:jc w:val="center"/>
        <w:rPr>
          <w:i/>
          <w:sz w:val="28"/>
          <w:szCs w:val="28"/>
          <w:lang w:val="uk-UA"/>
        </w:rPr>
      </w:pPr>
    </w:p>
    <w:p w:rsidR="00470BEB" w:rsidRDefault="00470BEB">
      <w:pPr>
        <w:spacing w:line="360" w:lineRule="auto"/>
        <w:jc w:val="center"/>
        <w:rPr>
          <w:i/>
          <w:sz w:val="28"/>
          <w:szCs w:val="28"/>
          <w:lang w:val="uk-UA"/>
        </w:rPr>
      </w:pPr>
    </w:p>
    <w:p w:rsidR="00470BEB" w:rsidRDefault="00470BEB">
      <w:pPr>
        <w:spacing w:line="360" w:lineRule="auto"/>
        <w:jc w:val="center"/>
        <w:rPr>
          <w:i/>
          <w:sz w:val="28"/>
          <w:szCs w:val="28"/>
          <w:lang w:val="uk-UA"/>
        </w:rPr>
      </w:pPr>
    </w:p>
    <w:p w:rsidR="00470BEB" w:rsidRDefault="005711ED">
      <w:pPr>
        <w:pStyle w:val="8"/>
        <w:spacing w:before="0" w:line="360" w:lineRule="auto"/>
        <w:rPr>
          <w:bCs/>
          <w: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Миколаїв – 2026</w:t>
      </w:r>
    </w:p>
    <w:p w:rsidR="00470BEB" w:rsidRPr="00DE28E4" w:rsidRDefault="005711ED">
      <w:pPr>
        <w:pStyle w:val="Iauiue"/>
        <w:pageBreakBefore/>
        <w:spacing w:line="360" w:lineRule="auto"/>
        <w:jc w:val="center"/>
        <w:rPr>
          <w:b/>
          <w:i/>
          <w:iC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  <w:lastRenderedPageBreak/>
        <w:t>Лабораторна</w:t>
      </w:r>
      <w:r>
        <w:rPr>
          <w:b/>
          <w:bCs/>
          <w:caps/>
          <w:sz w:val="28"/>
          <w:szCs w:val="28"/>
        </w:rPr>
        <w:t xml:space="preserve"> робота №</w:t>
      </w:r>
      <w:r w:rsidR="00DE28E4">
        <w:rPr>
          <w:b/>
          <w:bCs/>
          <w:caps/>
          <w:sz w:val="28"/>
          <w:szCs w:val="28"/>
          <w:lang w:val="uk-UA"/>
        </w:rPr>
        <w:t>3</w:t>
      </w:r>
    </w:p>
    <w:p w:rsidR="00470BEB" w:rsidRDefault="005711ED">
      <w:pPr>
        <w:spacing w:line="360" w:lineRule="auto"/>
        <w:ind w:firstLine="709"/>
        <w:jc w:val="both"/>
        <w:rPr>
          <w:b/>
          <w:i/>
          <w:iCs/>
          <w:sz w:val="28"/>
          <w:szCs w:val="28"/>
        </w:rPr>
      </w:pPr>
      <w:r>
        <w:rPr>
          <w:b/>
          <w:i/>
          <w:iCs/>
          <w:sz w:val="28"/>
          <w:szCs w:val="28"/>
          <w:lang w:val="uk-UA"/>
        </w:rPr>
        <w:t>Тема</w:t>
      </w:r>
      <w:r>
        <w:rPr>
          <w:b/>
          <w:i/>
          <w:iCs/>
          <w:sz w:val="28"/>
          <w:szCs w:val="28"/>
        </w:rPr>
        <w:t xml:space="preserve"> </w:t>
      </w:r>
      <w:r>
        <w:rPr>
          <w:b/>
          <w:i/>
          <w:iCs/>
          <w:sz w:val="28"/>
          <w:szCs w:val="28"/>
          <w:lang w:val="uk-UA"/>
        </w:rPr>
        <w:t>роботи:</w:t>
      </w:r>
      <w:r>
        <w:rPr>
          <w:i/>
          <w:iCs/>
          <w:sz w:val="28"/>
          <w:szCs w:val="28"/>
          <w:lang w:val="uk-UA"/>
        </w:rPr>
        <w:t xml:space="preserve"> </w:t>
      </w:r>
      <w:proofErr w:type="spellStart"/>
      <w:r w:rsidR="00466631" w:rsidRPr="00466631">
        <w:rPr>
          <w:iCs/>
          <w:sz w:val="28"/>
          <w:szCs w:val="28"/>
          <w:lang w:val="uk-UA"/>
        </w:rPr>
        <w:t>JavaScript</w:t>
      </w:r>
      <w:proofErr w:type="spellEnd"/>
      <w:r w:rsidR="00466631" w:rsidRPr="00466631">
        <w:rPr>
          <w:iCs/>
          <w:sz w:val="28"/>
          <w:szCs w:val="28"/>
          <w:lang w:val="uk-UA"/>
        </w:rPr>
        <w:t>. Обробники подій для форм</w:t>
      </w:r>
      <w:r>
        <w:rPr>
          <w:iCs/>
          <w:sz w:val="28"/>
          <w:szCs w:val="28"/>
          <w:lang w:val="uk-UA"/>
        </w:rPr>
        <w:t>.</w:t>
      </w:r>
    </w:p>
    <w:p w:rsidR="00470BEB" w:rsidRPr="00466631" w:rsidRDefault="005711ED" w:rsidP="00466631">
      <w:pPr>
        <w:spacing w:line="360" w:lineRule="auto"/>
        <w:ind w:firstLine="709"/>
        <w:jc w:val="both"/>
        <w:rPr>
          <w:sz w:val="28"/>
        </w:rPr>
      </w:pPr>
      <w:r>
        <w:rPr>
          <w:b/>
          <w:i/>
          <w:iCs/>
          <w:sz w:val="28"/>
          <w:szCs w:val="28"/>
        </w:rPr>
        <w:t xml:space="preserve">Мета </w:t>
      </w:r>
      <w:r>
        <w:rPr>
          <w:b/>
          <w:i/>
          <w:iCs/>
          <w:sz w:val="28"/>
          <w:szCs w:val="28"/>
          <w:lang w:val="uk-UA"/>
        </w:rPr>
        <w:t>роботи:</w:t>
      </w:r>
      <w:r>
        <w:rPr>
          <w:i/>
          <w:iCs/>
          <w:sz w:val="28"/>
          <w:szCs w:val="28"/>
          <w:lang w:val="uk-UA"/>
        </w:rPr>
        <w:t xml:space="preserve"> </w:t>
      </w:r>
      <w:r w:rsidR="00DE28E4" w:rsidRPr="00DE28E4">
        <w:rPr>
          <w:iCs/>
          <w:sz w:val="28"/>
          <w:szCs w:val="28"/>
          <w:lang w:val="uk-UA"/>
        </w:rPr>
        <w:t xml:space="preserve">закріпити навички використання циклічних конструкцій </w:t>
      </w:r>
      <w:proofErr w:type="spellStart"/>
      <w:r w:rsidR="00DE28E4" w:rsidRPr="00DE28E4">
        <w:rPr>
          <w:iCs/>
          <w:sz w:val="28"/>
          <w:szCs w:val="28"/>
          <w:lang w:val="uk-UA"/>
        </w:rPr>
        <w:t>while</w:t>
      </w:r>
      <w:proofErr w:type="spellEnd"/>
      <w:r w:rsidR="00DE28E4" w:rsidRPr="00DE28E4">
        <w:rPr>
          <w:iCs/>
          <w:sz w:val="28"/>
          <w:szCs w:val="28"/>
          <w:lang w:val="uk-UA"/>
        </w:rPr>
        <w:t xml:space="preserve">, </w:t>
      </w:r>
      <w:proofErr w:type="spellStart"/>
      <w:r w:rsidR="00DE28E4" w:rsidRPr="00DE28E4">
        <w:rPr>
          <w:iCs/>
          <w:sz w:val="28"/>
          <w:szCs w:val="28"/>
          <w:lang w:val="uk-UA"/>
        </w:rPr>
        <w:t>do-while</w:t>
      </w:r>
      <w:proofErr w:type="spellEnd"/>
      <w:r w:rsidR="00DE28E4" w:rsidRPr="00DE28E4">
        <w:rPr>
          <w:iCs/>
          <w:sz w:val="28"/>
          <w:szCs w:val="28"/>
          <w:lang w:val="uk-UA"/>
        </w:rPr>
        <w:t xml:space="preserve">, </w:t>
      </w:r>
      <w:proofErr w:type="spellStart"/>
      <w:r w:rsidR="00DE28E4" w:rsidRPr="00DE28E4">
        <w:rPr>
          <w:iCs/>
          <w:sz w:val="28"/>
          <w:szCs w:val="28"/>
          <w:lang w:val="uk-UA"/>
        </w:rPr>
        <w:t>for</w:t>
      </w:r>
      <w:proofErr w:type="spellEnd"/>
      <w:r w:rsidR="00DE28E4" w:rsidRPr="00DE28E4">
        <w:rPr>
          <w:iCs/>
          <w:sz w:val="28"/>
          <w:szCs w:val="28"/>
          <w:lang w:val="uk-UA"/>
        </w:rPr>
        <w:t xml:space="preserve"> та елемента </w:t>
      </w:r>
      <w:proofErr w:type="spellStart"/>
      <w:r w:rsidR="00DE28E4" w:rsidRPr="00DE28E4">
        <w:rPr>
          <w:iCs/>
          <w:sz w:val="28"/>
          <w:szCs w:val="28"/>
          <w:lang w:val="uk-UA"/>
        </w:rPr>
        <w:t>canvas</w:t>
      </w:r>
      <w:proofErr w:type="spellEnd"/>
      <w:r w:rsidR="00466631" w:rsidRPr="00466631">
        <w:rPr>
          <w:iCs/>
          <w:sz w:val="28"/>
          <w:szCs w:val="28"/>
          <w:lang w:val="uk-UA"/>
        </w:rPr>
        <w:t>.</w:t>
      </w:r>
    </w:p>
    <w:p w:rsidR="00466631" w:rsidRDefault="005711ED" w:rsidP="00FC772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  <w:lang w:val="uk-UA"/>
        </w:rPr>
        <w:t>Завдання:</w:t>
      </w:r>
      <w:r w:rsidR="00466631" w:rsidRPr="00466631">
        <w:rPr>
          <w:b/>
          <w:i/>
          <w:sz w:val="28"/>
          <w:szCs w:val="28"/>
        </w:rPr>
        <w:t xml:space="preserve"> </w:t>
      </w:r>
    </w:p>
    <w:p w:rsidR="00FC7723" w:rsidRPr="00D75399" w:rsidRDefault="00FC7723" w:rsidP="00FC7723">
      <w:pPr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proofErr w:type="spellStart"/>
      <w:r w:rsidRPr="00D75399">
        <w:rPr>
          <w:b/>
          <w:bCs/>
          <w:sz w:val="28"/>
          <w:szCs w:val="28"/>
        </w:rPr>
        <w:t>Розробити</w:t>
      </w:r>
      <w:proofErr w:type="spellEnd"/>
      <w:r w:rsidRPr="00D75399">
        <w:rPr>
          <w:b/>
          <w:bCs/>
          <w:sz w:val="28"/>
          <w:szCs w:val="28"/>
        </w:rPr>
        <w:t xml:space="preserve"> </w:t>
      </w:r>
      <w:proofErr w:type="spellStart"/>
      <w:r w:rsidRPr="00D75399">
        <w:rPr>
          <w:b/>
          <w:bCs/>
          <w:sz w:val="28"/>
          <w:szCs w:val="28"/>
        </w:rPr>
        <w:t>програму</w:t>
      </w:r>
      <w:proofErr w:type="spellEnd"/>
      <w:r w:rsidRPr="00D75399">
        <w:rPr>
          <w:b/>
          <w:bCs/>
          <w:sz w:val="28"/>
          <w:szCs w:val="28"/>
        </w:rPr>
        <w:t xml:space="preserve"> </w:t>
      </w:r>
      <w:proofErr w:type="spellStart"/>
      <w:r w:rsidRPr="00D75399">
        <w:rPr>
          <w:b/>
          <w:bCs/>
          <w:sz w:val="28"/>
          <w:szCs w:val="28"/>
        </w:rPr>
        <w:t>табулювання</w:t>
      </w:r>
      <w:proofErr w:type="spellEnd"/>
      <w:r w:rsidRPr="00D75399">
        <w:rPr>
          <w:b/>
          <w:bCs/>
          <w:sz w:val="28"/>
          <w:szCs w:val="28"/>
        </w:rPr>
        <w:t xml:space="preserve"> </w:t>
      </w:r>
      <w:proofErr w:type="spellStart"/>
      <w:r w:rsidRPr="00D75399">
        <w:rPr>
          <w:b/>
          <w:bCs/>
          <w:sz w:val="28"/>
          <w:szCs w:val="28"/>
        </w:rPr>
        <w:t>функції</w:t>
      </w:r>
      <w:proofErr w:type="spellEnd"/>
      <w:r w:rsidRPr="00D75399">
        <w:rPr>
          <w:b/>
          <w:bCs/>
          <w:sz w:val="28"/>
          <w:szCs w:val="28"/>
        </w:rPr>
        <w:t xml:space="preserve"> </w:t>
      </w:r>
      <w:proofErr w:type="spellStart"/>
      <w:r w:rsidRPr="00D75399">
        <w:rPr>
          <w:b/>
          <w:bCs/>
          <w:sz w:val="28"/>
          <w:szCs w:val="28"/>
        </w:rPr>
        <w:t>трьома</w:t>
      </w:r>
      <w:proofErr w:type="spellEnd"/>
      <w:r w:rsidRPr="00D75399">
        <w:rPr>
          <w:b/>
          <w:bCs/>
          <w:sz w:val="28"/>
          <w:szCs w:val="28"/>
        </w:rPr>
        <w:t xml:space="preserve"> видами </w:t>
      </w:r>
      <w:proofErr w:type="spellStart"/>
      <w:r w:rsidRPr="00D75399">
        <w:rPr>
          <w:b/>
          <w:bCs/>
          <w:sz w:val="28"/>
          <w:szCs w:val="28"/>
        </w:rPr>
        <w:t>циклів</w:t>
      </w:r>
      <w:proofErr w:type="spellEnd"/>
      <w:r w:rsidRPr="00D75399">
        <w:rPr>
          <w:b/>
          <w:bCs/>
          <w:sz w:val="28"/>
          <w:szCs w:val="28"/>
        </w:rPr>
        <w:t xml:space="preserve">. Знак «^» </w:t>
      </w:r>
      <w:proofErr w:type="spellStart"/>
      <w:r w:rsidRPr="00D75399">
        <w:rPr>
          <w:b/>
          <w:bCs/>
          <w:sz w:val="28"/>
          <w:szCs w:val="28"/>
        </w:rPr>
        <w:t>означає</w:t>
      </w:r>
      <w:proofErr w:type="spellEnd"/>
      <w:r w:rsidRPr="00D75399">
        <w:rPr>
          <w:b/>
          <w:bCs/>
          <w:sz w:val="28"/>
          <w:szCs w:val="28"/>
        </w:rPr>
        <w:t xml:space="preserve"> «у </w:t>
      </w:r>
      <w:proofErr w:type="spellStart"/>
      <w:r w:rsidRPr="00D75399">
        <w:rPr>
          <w:b/>
          <w:bCs/>
          <w:sz w:val="28"/>
          <w:szCs w:val="28"/>
        </w:rPr>
        <w:t>ступеню</w:t>
      </w:r>
      <w:proofErr w:type="spellEnd"/>
      <w:r w:rsidRPr="00D75399">
        <w:rPr>
          <w:b/>
          <w:bCs/>
          <w:sz w:val="28"/>
          <w:szCs w:val="28"/>
        </w:rPr>
        <w:t xml:space="preserve">». </w:t>
      </w:r>
      <w:proofErr w:type="spellStart"/>
      <w:r w:rsidRPr="00D75399">
        <w:rPr>
          <w:b/>
          <w:bCs/>
          <w:sz w:val="28"/>
          <w:szCs w:val="28"/>
        </w:rPr>
        <w:t>Інтервал</w:t>
      </w:r>
      <w:proofErr w:type="spellEnd"/>
      <w:r w:rsidRPr="00D75399">
        <w:rPr>
          <w:b/>
          <w:bCs/>
          <w:sz w:val="28"/>
          <w:szCs w:val="28"/>
        </w:rPr>
        <w:t xml:space="preserve"> та </w:t>
      </w:r>
      <w:proofErr w:type="spellStart"/>
      <w:r w:rsidRPr="00D75399">
        <w:rPr>
          <w:b/>
          <w:bCs/>
          <w:sz w:val="28"/>
          <w:szCs w:val="28"/>
        </w:rPr>
        <w:t>крок</w:t>
      </w:r>
      <w:proofErr w:type="spellEnd"/>
      <w:r w:rsidRPr="00D75399">
        <w:rPr>
          <w:b/>
          <w:bCs/>
          <w:sz w:val="28"/>
          <w:szCs w:val="28"/>
        </w:rPr>
        <w:t xml:space="preserve"> </w:t>
      </w:r>
      <w:proofErr w:type="spellStart"/>
      <w:r w:rsidRPr="00D75399">
        <w:rPr>
          <w:b/>
          <w:bCs/>
          <w:sz w:val="28"/>
          <w:szCs w:val="28"/>
        </w:rPr>
        <w:t>вводяться</w:t>
      </w:r>
      <w:proofErr w:type="spellEnd"/>
      <w:r w:rsidRPr="00D75399">
        <w:rPr>
          <w:b/>
          <w:bCs/>
          <w:sz w:val="28"/>
          <w:szCs w:val="28"/>
        </w:rPr>
        <w:t xml:space="preserve"> </w:t>
      </w:r>
      <w:proofErr w:type="spellStart"/>
      <w:r w:rsidRPr="00D75399">
        <w:rPr>
          <w:b/>
          <w:bCs/>
          <w:sz w:val="28"/>
          <w:szCs w:val="28"/>
        </w:rPr>
        <w:t>користувачем</w:t>
      </w:r>
      <w:proofErr w:type="spellEnd"/>
      <w:r w:rsidRPr="00D75399">
        <w:rPr>
          <w:b/>
          <w:bCs/>
          <w:sz w:val="28"/>
          <w:szCs w:val="28"/>
        </w:rPr>
        <w:t xml:space="preserve">. </w:t>
      </w:r>
      <w:proofErr w:type="spellStart"/>
      <w:r w:rsidRPr="00D75399">
        <w:rPr>
          <w:b/>
          <w:bCs/>
          <w:sz w:val="28"/>
          <w:szCs w:val="28"/>
        </w:rPr>
        <w:t>Табулювання</w:t>
      </w:r>
      <w:proofErr w:type="spellEnd"/>
      <w:r w:rsidRPr="00D75399">
        <w:rPr>
          <w:b/>
          <w:bCs/>
          <w:sz w:val="28"/>
          <w:szCs w:val="28"/>
        </w:rPr>
        <w:t xml:space="preserve"> </w:t>
      </w:r>
      <w:proofErr w:type="spellStart"/>
      <w:r w:rsidRPr="00D75399">
        <w:rPr>
          <w:b/>
          <w:bCs/>
          <w:sz w:val="28"/>
          <w:szCs w:val="28"/>
        </w:rPr>
        <w:t>виконувати</w:t>
      </w:r>
      <w:proofErr w:type="spellEnd"/>
      <w:r w:rsidRPr="00D75399">
        <w:rPr>
          <w:b/>
          <w:bCs/>
          <w:sz w:val="28"/>
          <w:szCs w:val="28"/>
        </w:rPr>
        <w:t xml:space="preserve"> по </w:t>
      </w:r>
      <w:proofErr w:type="spellStart"/>
      <w:r w:rsidRPr="00D75399">
        <w:rPr>
          <w:b/>
          <w:bCs/>
          <w:sz w:val="28"/>
          <w:szCs w:val="28"/>
        </w:rPr>
        <w:t>натисканню</w:t>
      </w:r>
      <w:proofErr w:type="spellEnd"/>
      <w:r w:rsidRPr="00D75399">
        <w:rPr>
          <w:b/>
          <w:bCs/>
          <w:sz w:val="28"/>
          <w:szCs w:val="28"/>
        </w:rPr>
        <w:t xml:space="preserve"> кнопки.</w:t>
      </w:r>
    </w:p>
    <w:p w:rsidR="00FC7723" w:rsidRPr="007F2EA0" w:rsidRDefault="00FC7723" w:rsidP="007F2EA0">
      <w:pPr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proofErr w:type="spellStart"/>
      <w:r w:rsidRPr="00D75399">
        <w:rPr>
          <w:b/>
          <w:bCs/>
          <w:sz w:val="28"/>
          <w:szCs w:val="28"/>
        </w:rPr>
        <w:t>Побудувати</w:t>
      </w:r>
      <w:proofErr w:type="spellEnd"/>
      <w:r w:rsidRPr="00D75399">
        <w:rPr>
          <w:b/>
          <w:bCs/>
          <w:sz w:val="28"/>
          <w:szCs w:val="28"/>
        </w:rPr>
        <w:t xml:space="preserve"> </w:t>
      </w:r>
      <w:proofErr w:type="spellStart"/>
      <w:r w:rsidRPr="00D75399">
        <w:rPr>
          <w:b/>
          <w:bCs/>
          <w:sz w:val="28"/>
          <w:szCs w:val="28"/>
        </w:rPr>
        <w:t>графік</w:t>
      </w:r>
      <w:proofErr w:type="spellEnd"/>
      <w:r w:rsidRPr="00D75399">
        <w:rPr>
          <w:b/>
          <w:bCs/>
          <w:sz w:val="28"/>
          <w:szCs w:val="28"/>
        </w:rPr>
        <w:t xml:space="preserve"> </w:t>
      </w:r>
      <w:proofErr w:type="spellStart"/>
      <w:r w:rsidRPr="00D75399">
        <w:rPr>
          <w:b/>
          <w:bCs/>
          <w:sz w:val="28"/>
          <w:szCs w:val="28"/>
        </w:rPr>
        <w:t>функції</w:t>
      </w:r>
      <w:proofErr w:type="spellEnd"/>
      <w:r w:rsidR="007F2EA0" w:rsidRPr="007F2EA0">
        <w:rPr>
          <w:b/>
          <w:bCs/>
          <w:sz w:val="28"/>
          <w:szCs w:val="28"/>
        </w:rPr>
        <w:t xml:space="preserve">: </w:t>
      </w:r>
      <w:r w:rsidRPr="007F2EA0">
        <w:rPr>
          <w:sz w:val="28"/>
          <w:szCs w:val="28"/>
          <w:lang w:val="uk-UA"/>
        </w:rPr>
        <w:t>y = e</w:t>
      </w:r>
      <w:r w:rsidRPr="007F2EA0">
        <w:rPr>
          <w:sz w:val="28"/>
          <w:szCs w:val="28"/>
        </w:rPr>
        <w:t>^</w:t>
      </w:r>
      <w:r w:rsidRPr="007F2EA0">
        <w:rPr>
          <w:sz w:val="28"/>
          <w:szCs w:val="28"/>
          <w:lang w:val="uk-UA"/>
        </w:rPr>
        <w:t xml:space="preserve"> </w:t>
      </w:r>
      <w:proofErr w:type="gramStart"/>
      <w:r w:rsidRPr="007F2EA0">
        <w:rPr>
          <w:sz w:val="28"/>
          <w:szCs w:val="28"/>
        </w:rPr>
        <w:t>(</w:t>
      </w:r>
      <w:r w:rsidRPr="007F2EA0">
        <w:rPr>
          <w:sz w:val="28"/>
          <w:szCs w:val="28"/>
          <w:lang w:val="uk-UA"/>
        </w:rPr>
        <w:t xml:space="preserve"> 0</w:t>
      </w:r>
      <w:proofErr w:type="gramEnd"/>
      <w:r w:rsidRPr="007F2EA0">
        <w:rPr>
          <w:sz w:val="28"/>
          <w:szCs w:val="28"/>
          <w:lang w:val="uk-UA"/>
        </w:rPr>
        <w:t>.2x^2</w:t>
      </w:r>
      <w:r w:rsidRPr="007F2EA0">
        <w:rPr>
          <w:sz w:val="28"/>
          <w:szCs w:val="28"/>
        </w:rPr>
        <w:t>)</w:t>
      </w:r>
      <w:r w:rsidRPr="007F2EA0">
        <w:rPr>
          <w:sz w:val="28"/>
          <w:szCs w:val="28"/>
          <w:lang w:val="uk-UA"/>
        </w:rPr>
        <w:t xml:space="preserve"> </w:t>
      </w:r>
      <w:r w:rsidRPr="007F2EA0">
        <w:rPr>
          <w:sz w:val="28"/>
          <w:szCs w:val="28"/>
        </w:rPr>
        <w:t xml:space="preserve">; </w:t>
      </w:r>
      <w:r w:rsidRPr="007F2EA0">
        <w:rPr>
          <w:sz w:val="28"/>
          <w:szCs w:val="28"/>
          <w:lang w:val="uk-UA"/>
        </w:rPr>
        <w:t>інтервал : відрізок [-1,1], крок 0.1.</w:t>
      </w:r>
    </w:p>
    <w:p w:rsidR="00470BEB" w:rsidRDefault="00470BEB">
      <w:pPr>
        <w:spacing w:line="360" w:lineRule="auto"/>
        <w:ind w:left="720"/>
        <w:jc w:val="both"/>
        <w:rPr>
          <w:sz w:val="28"/>
          <w:szCs w:val="28"/>
          <w:lang w:val="uk-UA"/>
        </w:rPr>
      </w:pPr>
    </w:p>
    <w:p w:rsidR="00470BEB" w:rsidRDefault="005711ED">
      <w:pPr>
        <w:spacing w:line="360" w:lineRule="auto"/>
        <w:ind w:firstLine="709"/>
        <w:jc w:val="both"/>
        <w:rPr>
          <w:b/>
          <w:bCs/>
          <w:i/>
          <w:iCs/>
          <w:color w:val="000000"/>
          <w:sz w:val="28"/>
          <w:szCs w:val="28"/>
          <w:highlight w:val="white"/>
          <w:lang w:val="uk-UA" w:eastAsia="en-US"/>
        </w:rPr>
      </w:pPr>
      <w:r>
        <w:rPr>
          <w:b/>
          <w:i/>
          <w:sz w:val="28"/>
          <w:szCs w:val="28"/>
          <w:lang w:val="uk-UA"/>
        </w:rPr>
        <w:t>Лістинг коду:</w:t>
      </w:r>
    </w:p>
    <w:p w:rsidR="00470BEB" w:rsidRDefault="005711ED">
      <w:pPr>
        <w:autoSpaceDE w:val="0"/>
        <w:spacing w:line="360" w:lineRule="auto"/>
        <w:ind w:firstLine="709"/>
        <w:jc w:val="both"/>
        <w:rPr>
          <w:color w:val="000000"/>
          <w:sz w:val="28"/>
          <w:szCs w:val="28"/>
          <w:highlight w:val="white"/>
          <w:lang w:val="uk-UA" w:eastAsia="en-US"/>
        </w:rPr>
      </w:pPr>
      <w:r>
        <w:rPr>
          <w:b/>
          <w:bCs/>
          <w:i/>
          <w:iCs/>
          <w:color w:val="000000"/>
          <w:sz w:val="28"/>
          <w:szCs w:val="28"/>
          <w:highlight w:val="white"/>
          <w:lang w:val="uk-UA" w:eastAsia="en-US"/>
        </w:rPr>
        <w:t>Лістинг index.html: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&lt;!DOCTYPE </w:t>
      </w:r>
      <w:proofErr w:type="spellStart"/>
      <w:r w:rsidRPr="00FC7723">
        <w:rPr>
          <w:color w:val="000000"/>
          <w:szCs w:val="28"/>
          <w:lang w:val="uk-UA" w:eastAsia="en-US"/>
        </w:rPr>
        <w:t>html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>&lt;</w:t>
      </w:r>
      <w:proofErr w:type="spellStart"/>
      <w:r w:rsidRPr="00FC7723">
        <w:rPr>
          <w:color w:val="000000"/>
          <w:szCs w:val="28"/>
          <w:lang w:val="uk-UA" w:eastAsia="en-US"/>
        </w:rPr>
        <w:t>html</w:t>
      </w:r>
      <w:proofErr w:type="spellEnd"/>
      <w:r w:rsidRPr="00FC7723">
        <w:rPr>
          <w:color w:val="000000"/>
          <w:szCs w:val="28"/>
          <w:lang w:val="uk-UA" w:eastAsia="en-US"/>
        </w:rPr>
        <w:t xml:space="preserve"> </w:t>
      </w:r>
      <w:proofErr w:type="spellStart"/>
      <w:r w:rsidRPr="00FC7723">
        <w:rPr>
          <w:color w:val="000000"/>
          <w:szCs w:val="28"/>
          <w:lang w:val="uk-UA" w:eastAsia="en-US"/>
        </w:rPr>
        <w:t>lang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uk</w:t>
      </w:r>
      <w:proofErr w:type="spellEnd"/>
      <w:r w:rsidRPr="00FC7723">
        <w:rPr>
          <w:color w:val="000000"/>
          <w:szCs w:val="28"/>
          <w:lang w:val="uk-UA" w:eastAsia="en-US"/>
        </w:rPr>
        <w:t>"&gt;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>&lt;</w:t>
      </w:r>
      <w:proofErr w:type="spellStart"/>
      <w:r w:rsidRPr="00FC7723">
        <w:rPr>
          <w:color w:val="000000"/>
          <w:szCs w:val="28"/>
          <w:lang w:val="uk-UA" w:eastAsia="en-US"/>
        </w:rPr>
        <w:t>head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&lt;</w:t>
      </w:r>
      <w:proofErr w:type="spellStart"/>
      <w:r w:rsidRPr="00FC7723">
        <w:rPr>
          <w:color w:val="000000"/>
          <w:szCs w:val="28"/>
          <w:lang w:val="uk-UA" w:eastAsia="en-US"/>
        </w:rPr>
        <w:t>meta</w:t>
      </w:r>
      <w:proofErr w:type="spellEnd"/>
      <w:r w:rsidRPr="00FC7723">
        <w:rPr>
          <w:color w:val="000000"/>
          <w:szCs w:val="28"/>
          <w:lang w:val="uk-UA" w:eastAsia="en-US"/>
        </w:rPr>
        <w:t xml:space="preserve"> </w:t>
      </w:r>
      <w:proofErr w:type="spellStart"/>
      <w:r w:rsidRPr="00FC7723">
        <w:rPr>
          <w:color w:val="000000"/>
          <w:szCs w:val="28"/>
          <w:lang w:val="uk-UA" w:eastAsia="en-US"/>
        </w:rPr>
        <w:t>charset</w:t>
      </w:r>
      <w:proofErr w:type="spellEnd"/>
      <w:r w:rsidRPr="00FC7723">
        <w:rPr>
          <w:color w:val="000000"/>
          <w:szCs w:val="28"/>
          <w:lang w:val="uk-UA" w:eastAsia="en-US"/>
        </w:rPr>
        <w:t>="UTF-8"&gt;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&lt;</w:t>
      </w:r>
      <w:proofErr w:type="spellStart"/>
      <w:r w:rsidRPr="00FC7723">
        <w:rPr>
          <w:color w:val="000000"/>
          <w:szCs w:val="28"/>
          <w:lang w:val="uk-UA" w:eastAsia="en-US"/>
        </w:rPr>
        <w:t>meta</w:t>
      </w:r>
      <w:proofErr w:type="spellEnd"/>
      <w:r w:rsidRPr="00FC7723">
        <w:rPr>
          <w:color w:val="000000"/>
          <w:szCs w:val="28"/>
          <w:lang w:val="uk-UA" w:eastAsia="en-US"/>
        </w:rPr>
        <w:t xml:space="preserve"> </w:t>
      </w:r>
      <w:proofErr w:type="spellStart"/>
      <w:r w:rsidRPr="00FC7723">
        <w:rPr>
          <w:color w:val="000000"/>
          <w:szCs w:val="28"/>
          <w:lang w:val="uk-UA" w:eastAsia="en-US"/>
        </w:rPr>
        <w:t>name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viewport</w:t>
      </w:r>
      <w:proofErr w:type="spellEnd"/>
      <w:r w:rsidRPr="00FC7723">
        <w:rPr>
          <w:color w:val="000000"/>
          <w:szCs w:val="28"/>
          <w:lang w:val="uk-UA" w:eastAsia="en-US"/>
        </w:rPr>
        <w:t xml:space="preserve">" </w:t>
      </w:r>
      <w:proofErr w:type="spellStart"/>
      <w:r w:rsidRPr="00FC7723">
        <w:rPr>
          <w:color w:val="000000"/>
          <w:szCs w:val="28"/>
          <w:lang w:val="uk-UA" w:eastAsia="en-US"/>
        </w:rPr>
        <w:t>content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width</w:t>
      </w:r>
      <w:proofErr w:type="spellEnd"/>
      <w:r w:rsidRPr="00FC7723">
        <w:rPr>
          <w:color w:val="000000"/>
          <w:szCs w:val="28"/>
          <w:lang w:val="uk-UA" w:eastAsia="en-US"/>
        </w:rPr>
        <w:t>=</w:t>
      </w:r>
      <w:proofErr w:type="spellStart"/>
      <w:r w:rsidRPr="00FC7723">
        <w:rPr>
          <w:color w:val="000000"/>
          <w:szCs w:val="28"/>
          <w:lang w:val="uk-UA" w:eastAsia="en-US"/>
        </w:rPr>
        <w:t>device-width</w:t>
      </w:r>
      <w:proofErr w:type="spellEnd"/>
      <w:r w:rsidRPr="00FC7723">
        <w:rPr>
          <w:color w:val="000000"/>
          <w:szCs w:val="28"/>
          <w:lang w:val="uk-UA" w:eastAsia="en-US"/>
        </w:rPr>
        <w:t xml:space="preserve">, </w:t>
      </w:r>
      <w:proofErr w:type="spellStart"/>
      <w:r w:rsidRPr="00FC7723">
        <w:rPr>
          <w:color w:val="000000"/>
          <w:szCs w:val="28"/>
          <w:lang w:val="uk-UA" w:eastAsia="en-US"/>
        </w:rPr>
        <w:t>initial-scale</w:t>
      </w:r>
      <w:proofErr w:type="spellEnd"/>
      <w:r w:rsidRPr="00FC7723">
        <w:rPr>
          <w:color w:val="000000"/>
          <w:szCs w:val="28"/>
          <w:lang w:val="uk-UA" w:eastAsia="en-US"/>
        </w:rPr>
        <w:t>=1.0"&gt;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&lt;</w:t>
      </w:r>
      <w:proofErr w:type="spellStart"/>
      <w:r w:rsidRPr="00FC7723">
        <w:rPr>
          <w:color w:val="000000"/>
          <w:szCs w:val="28"/>
          <w:lang w:val="uk-UA" w:eastAsia="en-US"/>
        </w:rPr>
        <w:t>title</w:t>
      </w:r>
      <w:proofErr w:type="spellEnd"/>
      <w:r w:rsidRPr="00FC7723">
        <w:rPr>
          <w:color w:val="000000"/>
          <w:szCs w:val="28"/>
          <w:lang w:val="uk-UA" w:eastAsia="en-US"/>
        </w:rPr>
        <w:t>&gt;Lab3&lt;/</w:t>
      </w:r>
      <w:proofErr w:type="spellStart"/>
      <w:r w:rsidRPr="00FC7723">
        <w:rPr>
          <w:color w:val="000000"/>
          <w:szCs w:val="28"/>
          <w:lang w:val="uk-UA" w:eastAsia="en-US"/>
        </w:rPr>
        <w:t>title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&lt;</w:t>
      </w:r>
      <w:proofErr w:type="spellStart"/>
      <w:r w:rsidRPr="00FC7723">
        <w:rPr>
          <w:color w:val="000000"/>
          <w:szCs w:val="28"/>
          <w:lang w:val="uk-UA" w:eastAsia="en-US"/>
        </w:rPr>
        <w:t>link</w:t>
      </w:r>
      <w:proofErr w:type="spellEnd"/>
      <w:r w:rsidRPr="00FC7723">
        <w:rPr>
          <w:color w:val="000000"/>
          <w:szCs w:val="28"/>
          <w:lang w:val="uk-UA" w:eastAsia="en-US"/>
        </w:rPr>
        <w:t xml:space="preserve"> </w:t>
      </w:r>
      <w:proofErr w:type="spellStart"/>
      <w:r w:rsidRPr="00FC7723">
        <w:rPr>
          <w:color w:val="000000"/>
          <w:szCs w:val="28"/>
          <w:lang w:val="uk-UA" w:eastAsia="en-US"/>
        </w:rPr>
        <w:t>rel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stylesheet</w:t>
      </w:r>
      <w:proofErr w:type="spellEnd"/>
      <w:r w:rsidRPr="00FC7723">
        <w:rPr>
          <w:color w:val="000000"/>
          <w:szCs w:val="28"/>
          <w:lang w:val="uk-UA" w:eastAsia="en-US"/>
        </w:rPr>
        <w:t xml:space="preserve">" </w:t>
      </w:r>
      <w:proofErr w:type="spellStart"/>
      <w:r w:rsidRPr="00FC7723">
        <w:rPr>
          <w:color w:val="000000"/>
          <w:szCs w:val="28"/>
          <w:lang w:val="uk-UA" w:eastAsia="en-US"/>
        </w:rPr>
        <w:t>href</w:t>
      </w:r>
      <w:proofErr w:type="spellEnd"/>
      <w:r w:rsidRPr="00FC7723">
        <w:rPr>
          <w:color w:val="000000"/>
          <w:szCs w:val="28"/>
          <w:lang w:val="uk-UA" w:eastAsia="en-US"/>
        </w:rPr>
        <w:t>="./styles.css"&gt;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>&lt;/</w:t>
      </w:r>
      <w:proofErr w:type="spellStart"/>
      <w:r w:rsidRPr="00FC7723">
        <w:rPr>
          <w:color w:val="000000"/>
          <w:szCs w:val="28"/>
          <w:lang w:val="uk-UA" w:eastAsia="en-US"/>
        </w:rPr>
        <w:t>head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>&lt;</w:t>
      </w:r>
      <w:proofErr w:type="spellStart"/>
      <w:r w:rsidRPr="00FC7723">
        <w:rPr>
          <w:color w:val="000000"/>
          <w:szCs w:val="28"/>
          <w:lang w:val="uk-UA" w:eastAsia="en-US"/>
        </w:rPr>
        <w:t>body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&lt;</w:t>
      </w:r>
      <w:proofErr w:type="spellStart"/>
      <w:r w:rsidRPr="00FC7723">
        <w:rPr>
          <w:color w:val="000000"/>
          <w:szCs w:val="28"/>
          <w:lang w:val="uk-UA" w:eastAsia="en-US"/>
        </w:rPr>
        <w:t>main</w:t>
      </w:r>
      <w:proofErr w:type="spellEnd"/>
      <w:r w:rsidRPr="00FC7723">
        <w:rPr>
          <w:color w:val="000000"/>
          <w:szCs w:val="28"/>
          <w:lang w:val="uk-UA" w:eastAsia="en-US"/>
        </w:rPr>
        <w:t xml:space="preserve"> </w:t>
      </w:r>
      <w:proofErr w:type="spellStart"/>
      <w:r w:rsidRPr="00FC7723">
        <w:rPr>
          <w:color w:val="000000"/>
          <w:szCs w:val="28"/>
          <w:lang w:val="uk-UA" w:eastAsia="en-US"/>
        </w:rPr>
        <w:t>class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main</w:t>
      </w:r>
      <w:proofErr w:type="spellEnd"/>
      <w:r w:rsidRPr="00FC7723">
        <w:rPr>
          <w:color w:val="000000"/>
          <w:szCs w:val="28"/>
          <w:lang w:val="uk-UA" w:eastAsia="en-US"/>
        </w:rPr>
        <w:t>"&gt;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&lt;div </w:t>
      </w:r>
      <w:proofErr w:type="spellStart"/>
      <w:r w:rsidRPr="00FC7723">
        <w:rPr>
          <w:color w:val="000000"/>
          <w:szCs w:val="28"/>
          <w:lang w:val="uk-UA" w:eastAsia="en-US"/>
        </w:rPr>
        <w:t>class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main</w:t>
      </w:r>
      <w:proofErr w:type="spellEnd"/>
      <w:r w:rsidRPr="00FC7723">
        <w:rPr>
          <w:color w:val="000000"/>
          <w:szCs w:val="28"/>
          <w:lang w:val="uk-UA" w:eastAsia="en-US"/>
        </w:rPr>
        <w:t>__</w:t>
      </w:r>
      <w:proofErr w:type="spellStart"/>
      <w:r w:rsidRPr="00FC7723">
        <w:rPr>
          <w:color w:val="000000"/>
          <w:szCs w:val="28"/>
          <w:lang w:val="uk-UA" w:eastAsia="en-US"/>
        </w:rPr>
        <w:t>canvas</w:t>
      </w:r>
      <w:proofErr w:type="spellEnd"/>
      <w:r w:rsidRPr="00FC7723">
        <w:rPr>
          <w:color w:val="000000"/>
          <w:szCs w:val="28"/>
          <w:lang w:val="uk-UA" w:eastAsia="en-US"/>
        </w:rPr>
        <w:t>"&gt;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    &lt;</w:t>
      </w:r>
      <w:proofErr w:type="spellStart"/>
      <w:r w:rsidRPr="00FC7723">
        <w:rPr>
          <w:color w:val="000000"/>
          <w:szCs w:val="28"/>
          <w:lang w:val="uk-UA" w:eastAsia="en-US"/>
        </w:rPr>
        <w:t>canvas</w:t>
      </w:r>
      <w:proofErr w:type="spellEnd"/>
      <w:r w:rsidRPr="00FC7723">
        <w:rPr>
          <w:color w:val="000000"/>
          <w:szCs w:val="28"/>
          <w:lang w:val="uk-UA" w:eastAsia="en-US"/>
        </w:rPr>
        <w:t xml:space="preserve"> </w:t>
      </w:r>
      <w:proofErr w:type="spellStart"/>
      <w:r w:rsidRPr="00FC7723">
        <w:rPr>
          <w:color w:val="000000"/>
          <w:szCs w:val="28"/>
          <w:lang w:val="uk-UA" w:eastAsia="en-US"/>
        </w:rPr>
        <w:t>id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canvas</w:t>
      </w:r>
      <w:proofErr w:type="spellEnd"/>
      <w:r w:rsidRPr="00FC7723">
        <w:rPr>
          <w:color w:val="000000"/>
          <w:szCs w:val="28"/>
          <w:lang w:val="uk-UA" w:eastAsia="en-US"/>
        </w:rPr>
        <w:t xml:space="preserve">" </w:t>
      </w:r>
      <w:proofErr w:type="spellStart"/>
      <w:r w:rsidRPr="00FC7723">
        <w:rPr>
          <w:color w:val="000000"/>
          <w:szCs w:val="28"/>
          <w:lang w:val="uk-UA" w:eastAsia="en-US"/>
        </w:rPr>
        <w:t>width</w:t>
      </w:r>
      <w:proofErr w:type="spellEnd"/>
      <w:r w:rsidRPr="00FC7723">
        <w:rPr>
          <w:color w:val="000000"/>
          <w:szCs w:val="28"/>
          <w:lang w:val="uk-UA" w:eastAsia="en-US"/>
        </w:rPr>
        <w:t xml:space="preserve">="645" </w:t>
      </w:r>
      <w:proofErr w:type="spellStart"/>
      <w:r w:rsidRPr="00FC7723">
        <w:rPr>
          <w:color w:val="000000"/>
          <w:szCs w:val="28"/>
          <w:lang w:val="uk-UA" w:eastAsia="en-US"/>
        </w:rPr>
        <w:t>height</w:t>
      </w:r>
      <w:proofErr w:type="spellEnd"/>
      <w:r w:rsidRPr="00FC7723">
        <w:rPr>
          <w:color w:val="000000"/>
          <w:szCs w:val="28"/>
          <w:lang w:val="uk-UA" w:eastAsia="en-US"/>
        </w:rPr>
        <w:t>="675"&gt;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        Ваш браузер не підтримує </w:t>
      </w:r>
      <w:proofErr w:type="spellStart"/>
      <w:r w:rsidRPr="00FC7723">
        <w:rPr>
          <w:color w:val="000000"/>
          <w:szCs w:val="28"/>
          <w:lang w:val="uk-UA" w:eastAsia="en-US"/>
        </w:rPr>
        <w:t>canvas</w:t>
      </w:r>
      <w:proofErr w:type="spellEnd"/>
      <w:r w:rsidRPr="00FC7723">
        <w:rPr>
          <w:color w:val="000000"/>
          <w:szCs w:val="28"/>
          <w:lang w:val="uk-UA" w:eastAsia="en-US"/>
        </w:rPr>
        <w:t>.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    &lt;/</w:t>
      </w:r>
      <w:proofErr w:type="spellStart"/>
      <w:r w:rsidRPr="00FC7723">
        <w:rPr>
          <w:color w:val="000000"/>
          <w:szCs w:val="28"/>
          <w:lang w:val="uk-UA" w:eastAsia="en-US"/>
        </w:rPr>
        <w:t>canvas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&lt;/div&gt;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&lt;div </w:t>
      </w:r>
      <w:proofErr w:type="spellStart"/>
      <w:r w:rsidRPr="00FC7723">
        <w:rPr>
          <w:color w:val="000000"/>
          <w:szCs w:val="28"/>
          <w:lang w:val="uk-UA" w:eastAsia="en-US"/>
        </w:rPr>
        <w:t>class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main</w:t>
      </w:r>
      <w:proofErr w:type="spellEnd"/>
      <w:r w:rsidRPr="00FC7723">
        <w:rPr>
          <w:color w:val="000000"/>
          <w:szCs w:val="28"/>
          <w:lang w:val="uk-UA" w:eastAsia="en-US"/>
        </w:rPr>
        <w:t>__</w:t>
      </w:r>
      <w:proofErr w:type="spellStart"/>
      <w:r w:rsidRPr="00FC7723">
        <w:rPr>
          <w:color w:val="000000"/>
          <w:szCs w:val="28"/>
          <w:lang w:val="uk-UA" w:eastAsia="en-US"/>
        </w:rPr>
        <w:t>controls</w:t>
      </w:r>
      <w:proofErr w:type="spellEnd"/>
      <w:r w:rsidRPr="00FC7723">
        <w:rPr>
          <w:color w:val="000000"/>
          <w:szCs w:val="28"/>
          <w:lang w:val="uk-UA" w:eastAsia="en-US"/>
        </w:rPr>
        <w:t>"&gt;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   &lt;div </w:t>
      </w:r>
      <w:proofErr w:type="spellStart"/>
      <w:r w:rsidRPr="00FC7723">
        <w:rPr>
          <w:color w:val="000000"/>
          <w:szCs w:val="28"/>
          <w:lang w:val="uk-UA" w:eastAsia="en-US"/>
        </w:rPr>
        <w:t>class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build-btns</w:t>
      </w:r>
      <w:proofErr w:type="spellEnd"/>
      <w:r w:rsidRPr="00FC7723">
        <w:rPr>
          <w:color w:val="000000"/>
          <w:szCs w:val="28"/>
          <w:lang w:val="uk-UA" w:eastAsia="en-US"/>
        </w:rPr>
        <w:t>"&gt;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        &lt;</w:t>
      </w:r>
      <w:proofErr w:type="spellStart"/>
      <w:r w:rsidRPr="00FC7723">
        <w:rPr>
          <w:color w:val="000000"/>
          <w:szCs w:val="28"/>
          <w:lang w:val="uk-UA" w:eastAsia="en-US"/>
        </w:rPr>
        <w:t>button</w:t>
      </w:r>
      <w:proofErr w:type="spellEnd"/>
      <w:r w:rsidRPr="00FC7723">
        <w:rPr>
          <w:color w:val="000000"/>
          <w:szCs w:val="28"/>
          <w:lang w:val="uk-UA" w:eastAsia="en-US"/>
        </w:rPr>
        <w:t xml:space="preserve"> </w:t>
      </w:r>
      <w:proofErr w:type="spellStart"/>
      <w:r w:rsidRPr="00FC7723">
        <w:rPr>
          <w:color w:val="000000"/>
          <w:szCs w:val="28"/>
          <w:lang w:val="uk-UA" w:eastAsia="en-US"/>
        </w:rPr>
        <w:t>class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build-btns</w:t>
      </w:r>
      <w:proofErr w:type="spellEnd"/>
      <w:r w:rsidRPr="00FC7723">
        <w:rPr>
          <w:color w:val="000000"/>
          <w:szCs w:val="28"/>
          <w:lang w:val="uk-UA" w:eastAsia="en-US"/>
        </w:rPr>
        <w:t>__</w:t>
      </w:r>
      <w:proofErr w:type="spellStart"/>
      <w:r w:rsidRPr="00FC7723">
        <w:rPr>
          <w:color w:val="000000"/>
          <w:szCs w:val="28"/>
          <w:lang w:val="uk-UA" w:eastAsia="en-US"/>
        </w:rPr>
        <w:t>item</w:t>
      </w:r>
      <w:proofErr w:type="spellEnd"/>
      <w:r w:rsidRPr="00FC7723">
        <w:rPr>
          <w:color w:val="000000"/>
          <w:szCs w:val="28"/>
          <w:lang w:val="uk-UA" w:eastAsia="en-US"/>
        </w:rPr>
        <w:t xml:space="preserve">" </w:t>
      </w:r>
      <w:proofErr w:type="spellStart"/>
      <w:r w:rsidRPr="00FC7723">
        <w:rPr>
          <w:color w:val="000000"/>
          <w:szCs w:val="28"/>
          <w:lang w:val="uk-UA" w:eastAsia="en-US"/>
        </w:rPr>
        <w:t>type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button</w:t>
      </w:r>
      <w:proofErr w:type="spellEnd"/>
      <w:r w:rsidRPr="00FC7723">
        <w:rPr>
          <w:color w:val="000000"/>
          <w:szCs w:val="28"/>
          <w:lang w:val="uk-UA" w:eastAsia="en-US"/>
        </w:rPr>
        <w:t xml:space="preserve">"&gt;Побудувати за допомогою </w:t>
      </w:r>
      <w:proofErr w:type="spellStart"/>
      <w:r w:rsidRPr="00FC7723">
        <w:rPr>
          <w:color w:val="000000"/>
          <w:szCs w:val="28"/>
          <w:lang w:val="uk-UA" w:eastAsia="en-US"/>
        </w:rPr>
        <w:t>for</w:t>
      </w:r>
      <w:proofErr w:type="spellEnd"/>
      <w:r w:rsidRPr="00FC7723">
        <w:rPr>
          <w:color w:val="000000"/>
          <w:szCs w:val="28"/>
          <w:lang w:val="uk-UA" w:eastAsia="en-US"/>
        </w:rPr>
        <w:t>&lt;/</w:t>
      </w:r>
      <w:proofErr w:type="spellStart"/>
      <w:r w:rsidRPr="00FC7723">
        <w:rPr>
          <w:color w:val="000000"/>
          <w:szCs w:val="28"/>
          <w:lang w:val="uk-UA" w:eastAsia="en-US"/>
        </w:rPr>
        <w:t>button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lastRenderedPageBreak/>
        <w:t xml:space="preserve">                &lt;</w:t>
      </w:r>
      <w:proofErr w:type="spellStart"/>
      <w:r w:rsidRPr="00FC7723">
        <w:rPr>
          <w:color w:val="000000"/>
          <w:szCs w:val="28"/>
          <w:lang w:val="uk-UA" w:eastAsia="en-US"/>
        </w:rPr>
        <w:t>button</w:t>
      </w:r>
      <w:proofErr w:type="spellEnd"/>
      <w:r w:rsidRPr="00FC7723">
        <w:rPr>
          <w:color w:val="000000"/>
          <w:szCs w:val="28"/>
          <w:lang w:val="uk-UA" w:eastAsia="en-US"/>
        </w:rPr>
        <w:t xml:space="preserve"> </w:t>
      </w:r>
      <w:proofErr w:type="spellStart"/>
      <w:r w:rsidRPr="00FC7723">
        <w:rPr>
          <w:color w:val="000000"/>
          <w:szCs w:val="28"/>
          <w:lang w:val="uk-UA" w:eastAsia="en-US"/>
        </w:rPr>
        <w:t>class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build-btns</w:t>
      </w:r>
      <w:proofErr w:type="spellEnd"/>
      <w:r w:rsidRPr="00FC7723">
        <w:rPr>
          <w:color w:val="000000"/>
          <w:szCs w:val="28"/>
          <w:lang w:val="uk-UA" w:eastAsia="en-US"/>
        </w:rPr>
        <w:t>__</w:t>
      </w:r>
      <w:proofErr w:type="spellStart"/>
      <w:r w:rsidRPr="00FC7723">
        <w:rPr>
          <w:color w:val="000000"/>
          <w:szCs w:val="28"/>
          <w:lang w:val="uk-UA" w:eastAsia="en-US"/>
        </w:rPr>
        <w:t>item</w:t>
      </w:r>
      <w:proofErr w:type="spellEnd"/>
      <w:r w:rsidRPr="00FC7723">
        <w:rPr>
          <w:color w:val="000000"/>
          <w:szCs w:val="28"/>
          <w:lang w:val="uk-UA" w:eastAsia="en-US"/>
        </w:rPr>
        <w:t xml:space="preserve">" </w:t>
      </w:r>
      <w:proofErr w:type="spellStart"/>
      <w:r w:rsidRPr="00FC7723">
        <w:rPr>
          <w:color w:val="000000"/>
          <w:szCs w:val="28"/>
          <w:lang w:val="uk-UA" w:eastAsia="en-US"/>
        </w:rPr>
        <w:t>type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button</w:t>
      </w:r>
      <w:proofErr w:type="spellEnd"/>
      <w:r w:rsidRPr="00FC7723">
        <w:rPr>
          <w:color w:val="000000"/>
          <w:szCs w:val="28"/>
          <w:lang w:val="uk-UA" w:eastAsia="en-US"/>
        </w:rPr>
        <w:t xml:space="preserve">"&gt;Побудувати за допомогою </w:t>
      </w:r>
      <w:proofErr w:type="spellStart"/>
      <w:r w:rsidRPr="00FC7723">
        <w:rPr>
          <w:color w:val="000000"/>
          <w:szCs w:val="28"/>
          <w:lang w:val="uk-UA" w:eastAsia="en-US"/>
        </w:rPr>
        <w:t>while</w:t>
      </w:r>
      <w:proofErr w:type="spellEnd"/>
      <w:r w:rsidRPr="00FC7723">
        <w:rPr>
          <w:color w:val="000000"/>
          <w:szCs w:val="28"/>
          <w:lang w:val="uk-UA" w:eastAsia="en-US"/>
        </w:rPr>
        <w:t>&lt;/</w:t>
      </w:r>
      <w:proofErr w:type="spellStart"/>
      <w:r w:rsidRPr="00FC7723">
        <w:rPr>
          <w:color w:val="000000"/>
          <w:szCs w:val="28"/>
          <w:lang w:val="uk-UA" w:eastAsia="en-US"/>
        </w:rPr>
        <w:t>button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        &lt;</w:t>
      </w:r>
      <w:proofErr w:type="spellStart"/>
      <w:r w:rsidRPr="00FC7723">
        <w:rPr>
          <w:color w:val="000000"/>
          <w:szCs w:val="28"/>
          <w:lang w:val="uk-UA" w:eastAsia="en-US"/>
        </w:rPr>
        <w:t>button</w:t>
      </w:r>
      <w:proofErr w:type="spellEnd"/>
      <w:r w:rsidRPr="00FC7723">
        <w:rPr>
          <w:color w:val="000000"/>
          <w:szCs w:val="28"/>
          <w:lang w:val="uk-UA" w:eastAsia="en-US"/>
        </w:rPr>
        <w:t xml:space="preserve"> </w:t>
      </w:r>
      <w:proofErr w:type="spellStart"/>
      <w:r w:rsidRPr="00FC7723">
        <w:rPr>
          <w:color w:val="000000"/>
          <w:szCs w:val="28"/>
          <w:lang w:val="uk-UA" w:eastAsia="en-US"/>
        </w:rPr>
        <w:t>class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build-btns</w:t>
      </w:r>
      <w:proofErr w:type="spellEnd"/>
      <w:r w:rsidRPr="00FC7723">
        <w:rPr>
          <w:color w:val="000000"/>
          <w:szCs w:val="28"/>
          <w:lang w:val="uk-UA" w:eastAsia="en-US"/>
        </w:rPr>
        <w:t>__</w:t>
      </w:r>
      <w:proofErr w:type="spellStart"/>
      <w:r w:rsidRPr="00FC7723">
        <w:rPr>
          <w:color w:val="000000"/>
          <w:szCs w:val="28"/>
          <w:lang w:val="uk-UA" w:eastAsia="en-US"/>
        </w:rPr>
        <w:t>item</w:t>
      </w:r>
      <w:proofErr w:type="spellEnd"/>
      <w:r w:rsidRPr="00FC7723">
        <w:rPr>
          <w:color w:val="000000"/>
          <w:szCs w:val="28"/>
          <w:lang w:val="uk-UA" w:eastAsia="en-US"/>
        </w:rPr>
        <w:t xml:space="preserve">" </w:t>
      </w:r>
      <w:proofErr w:type="spellStart"/>
      <w:r w:rsidRPr="00FC7723">
        <w:rPr>
          <w:color w:val="000000"/>
          <w:szCs w:val="28"/>
          <w:lang w:val="uk-UA" w:eastAsia="en-US"/>
        </w:rPr>
        <w:t>type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button</w:t>
      </w:r>
      <w:proofErr w:type="spellEnd"/>
      <w:r w:rsidRPr="00FC7723">
        <w:rPr>
          <w:color w:val="000000"/>
          <w:szCs w:val="28"/>
          <w:lang w:val="uk-UA" w:eastAsia="en-US"/>
        </w:rPr>
        <w:t xml:space="preserve">"&gt;Побудувати за допомогою </w:t>
      </w:r>
      <w:proofErr w:type="spellStart"/>
      <w:r w:rsidRPr="00FC7723">
        <w:rPr>
          <w:color w:val="000000"/>
          <w:szCs w:val="28"/>
          <w:lang w:val="uk-UA" w:eastAsia="en-US"/>
        </w:rPr>
        <w:t>do</w:t>
      </w:r>
      <w:proofErr w:type="spellEnd"/>
      <w:r w:rsidRPr="00FC7723">
        <w:rPr>
          <w:color w:val="000000"/>
          <w:szCs w:val="28"/>
          <w:lang w:val="uk-UA" w:eastAsia="en-US"/>
        </w:rPr>
        <w:t xml:space="preserve"> </w:t>
      </w:r>
      <w:proofErr w:type="spellStart"/>
      <w:r w:rsidRPr="00FC7723">
        <w:rPr>
          <w:color w:val="000000"/>
          <w:szCs w:val="28"/>
          <w:lang w:val="uk-UA" w:eastAsia="en-US"/>
        </w:rPr>
        <w:t>while</w:t>
      </w:r>
      <w:proofErr w:type="spellEnd"/>
      <w:r w:rsidRPr="00FC7723">
        <w:rPr>
          <w:color w:val="000000"/>
          <w:szCs w:val="28"/>
          <w:lang w:val="uk-UA" w:eastAsia="en-US"/>
        </w:rPr>
        <w:t>&lt;/</w:t>
      </w:r>
      <w:proofErr w:type="spellStart"/>
      <w:r w:rsidRPr="00FC7723">
        <w:rPr>
          <w:color w:val="000000"/>
          <w:szCs w:val="28"/>
          <w:lang w:val="uk-UA" w:eastAsia="en-US"/>
        </w:rPr>
        <w:t>button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   &lt;/div&gt;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    &lt;</w:t>
      </w:r>
      <w:proofErr w:type="spellStart"/>
      <w:r w:rsidRPr="00FC7723">
        <w:rPr>
          <w:color w:val="000000"/>
          <w:szCs w:val="28"/>
          <w:lang w:val="uk-UA" w:eastAsia="en-US"/>
        </w:rPr>
        <w:t>button</w:t>
      </w:r>
      <w:proofErr w:type="spellEnd"/>
      <w:r w:rsidRPr="00FC7723">
        <w:rPr>
          <w:color w:val="000000"/>
          <w:szCs w:val="28"/>
          <w:lang w:val="uk-UA" w:eastAsia="en-US"/>
        </w:rPr>
        <w:t xml:space="preserve"> </w:t>
      </w:r>
      <w:proofErr w:type="spellStart"/>
      <w:r w:rsidRPr="00FC7723">
        <w:rPr>
          <w:color w:val="000000"/>
          <w:szCs w:val="28"/>
          <w:lang w:val="uk-UA" w:eastAsia="en-US"/>
        </w:rPr>
        <w:t>class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clear-btn</w:t>
      </w:r>
      <w:proofErr w:type="spellEnd"/>
      <w:r w:rsidRPr="00FC7723">
        <w:rPr>
          <w:color w:val="000000"/>
          <w:szCs w:val="28"/>
          <w:lang w:val="uk-UA" w:eastAsia="en-US"/>
        </w:rPr>
        <w:t xml:space="preserve">" </w:t>
      </w:r>
      <w:proofErr w:type="spellStart"/>
      <w:r w:rsidRPr="00FC7723">
        <w:rPr>
          <w:color w:val="000000"/>
          <w:szCs w:val="28"/>
          <w:lang w:val="uk-UA" w:eastAsia="en-US"/>
        </w:rPr>
        <w:t>type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button</w:t>
      </w:r>
      <w:proofErr w:type="spellEnd"/>
      <w:r w:rsidRPr="00FC7723">
        <w:rPr>
          <w:color w:val="000000"/>
          <w:szCs w:val="28"/>
          <w:lang w:val="uk-UA" w:eastAsia="en-US"/>
        </w:rPr>
        <w:t>"&gt;Очистити&lt;/</w:t>
      </w:r>
      <w:proofErr w:type="spellStart"/>
      <w:r w:rsidRPr="00FC7723">
        <w:rPr>
          <w:color w:val="000000"/>
          <w:szCs w:val="28"/>
          <w:lang w:val="uk-UA" w:eastAsia="en-US"/>
        </w:rPr>
        <w:t>button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&lt;/div&gt;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&lt;div </w:t>
      </w:r>
      <w:proofErr w:type="spellStart"/>
      <w:r w:rsidRPr="00FC7723">
        <w:rPr>
          <w:color w:val="000000"/>
          <w:szCs w:val="28"/>
          <w:lang w:val="uk-UA" w:eastAsia="en-US"/>
        </w:rPr>
        <w:t>class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main</w:t>
      </w:r>
      <w:proofErr w:type="spellEnd"/>
      <w:r w:rsidRPr="00FC7723">
        <w:rPr>
          <w:color w:val="000000"/>
          <w:szCs w:val="28"/>
          <w:lang w:val="uk-UA" w:eastAsia="en-US"/>
        </w:rPr>
        <w:t>__</w:t>
      </w:r>
      <w:proofErr w:type="spellStart"/>
      <w:r w:rsidRPr="00FC7723">
        <w:rPr>
          <w:color w:val="000000"/>
          <w:szCs w:val="28"/>
          <w:lang w:val="uk-UA" w:eastAsia="en-US"/>
        </w:rPr>
        <w:t>table</w:t>
      </w:r>
      <w:proofErr w:type="spellEnd"/>
      <w:r w:rsidRPr="00FC7723">
        <w:rPr>
          <w:color w:val="000000"/>
          <w:szCs w:val="28"/>
          <w:lang w:val="uk-UA" w:eastAsia="en-US"/>
        </w:rPr>
        <w:t>"&gt;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    &lt;</w:t>
      </w:r>
      <w:proofErr w:type="spellStart"/>
      <w:r w:rsidRPr="00FC7723">
        <w:rPr>
          <w:color w:val="000000"/>
          <w:szCs w:val="28"/>
          <w:lang w:val="uk-UA" w:eastAsia="en-US"/>
        </w:rPr>
        <w:t>table</w:t>
      </w:r>
      <w:proofErr w:type="spellEnd"/>
      <w:r w:rsidRPr="00FC7723">
        <w:rPr>
          <w:color w:val="000000"/>
          <w:szCs w:val="28"/>
          <w:lang w:val="uk-UA" w:eastAsia="en-US"/>
        </w:rPr>
        <w:t xml:space="preserve"> </w:t>
      </w:r>
      <w:proofErr w:type="spellStart"/>
      <w:r w:rsidRPr="00FC7723">
        <w:rPr>
          <w:color w:val="000000"/>
          <w:szCs w:val="28"/>
          <w:lang w:val="uk-UA" w:eastAsia="en-US"/>
        </w:rPr>
        <w:t>id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valuesTable</w:t>
      </w:r>
      <w:proofErr w:type="spellEnd"/>
      <w:r w:rsidRPr="00FC7723">
        <w:rPr>
          <w:color w:val="000000"/>
          <w:szCs w:val="28"/>
          <w:lang w:val="uk-UA" w:eastAsia="en-US"/>
        </w:rPr>
        <w:t>"&gt;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        &lt;</w:t>
      </w:r>
      <w:proofErr w:type="spellStart"/>
      <w:r w:rsidRPr="00FC7723">
        <w:rPr>
          <w:color w:val="000000"/>
          <w:szCs w:val="28"/>
          <w:lang w:val="uk-UA" w:eastAsia="en-US"/>
        </w:rPr>
        <w:t>thead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            &lt;</w:t>
      </w:r>
      <w:proofErr w:type="spellStart"/>
      <w:r w:rsidRPr="00FC7723">
        <w:rPr>
          <w:color w:val="000000"/>
          <w:szCs w:val="28"/>
          <w:lang w:val="uk-UA" w:eastAsia="en-US"/>
        </w:rPr>
        <w:t>tr</w:t>
      </w:r>
      <w:proofErr w:type="spellEnd"/>
      <w:r w:rsidRPr="00FC7723">
        <w:rPr>
          <w:color w:val="000000"/>
          <w:szCs w:val="28"/>
          <w:lang w:val="uk-UA" w:eastAsia="en-US"/>
        </w:rPr>
        <w:t>&gt;&lt;</w:t>
      </w:r>
      <w:proofErr w:type="spellStart"/>
      <w:r w:rsidRPr="00FC7723">
        <w:rPr>
          <w:color w:val="000000"/>
          <w:szCs w:val="28"/>
          <w:lang w:val="uk-UA" w:eastAsia="en-US"/>
        </w:rPr>
        <w:t>th</w:t>
      </w:r>
      <w:proofErr w:type="spellEnd"/>
      <w:r w:rsidRPr="00FC7723">
        <w:rPr>
          <w:color w:val="000000"/>
          <w:szCs w:val="28"/>
          <w:lang w:val="uk-UA" w:eastAsia="en-US"/>
        </w:rPr>
        <w:t>&gt;x&lt;/</w:t>
      </w:r>
      <w:proofErr w:type="spellStart"/>
      <w:r w:rsidRPr="00FC7723">
        <w:rPr>
          <w:color w:val="000000"/>
          <w:szCs w:val="28"/>
          <w:lang w:val="uk-UA" w:eastAsia="en-US"/>
        </w:rPr>
        <w:t>th</w:t>
      </w:r>
      <w:proofErr w:type="spellEnd"/>
      <w:r w:rsidRPr="00FC7723">
        <w:rPr>
          <w:color w:val="000000"/>
          <w:szCs w:val="28"/>
          <w:lang w:val="uk-UA" w:eastAsia="en-US"/>
        </w:rPr>
        <w:t>&gt;&lt;</w:t>
      </w:r>
      <w:proofErr w:type="spellStart"/>
      <w:r w:rsidRPr="00FC7723">
        <w:rPr>
          <w:color w:val="000000"/>
          <w:szCs w:val="28"/>
          <w:lang w:val="uk-UA" w:eastAsia="en-US"/>
        </w:rPr>
        <w:t>th</w:t>
      </w:r>
      <w:proofErr w:type="spellEnd"/>
      <w:r w:rsidRPr="00FC7723">
        <w:rPr>
          <w:color w:val="000000"/>
          <w:szCs w:val="28"/>
          <w:lang w:val="uk-UA" w:eastAsia="en-US"/>
        </w:rPr>
        <w:t>&gt;y&lt;/</w:t>
      </w:r>
      <w:proofErr w:type="spellStart"/>
      <w:r w:rsidRPr="00FC7723">
        <w:rPr>
          <w:color w:val="000000"/>
          <w:szCs w:val="28"/>
          <w:lang w:val="uk-UA" w:eastAsia="en-US"/>
        </w:rPr>
        <w:t>th</w:t>
      </w:r>
      <w:proofErr w:type="spellEnd"/>
      <w:r w:rsidRPr="00FC7723">
        <w:rPr>
          <w:color w:val="000000"/>
          <w:szCs w:val="28"/>
          <w:lang w:val="uk-UA" w:eastAsia="en-US"/>
        </w:rPr>
        <w:t>&gt;&lt;/</w:t>
      </w:r>
      <w:proofErr w:type="spellStart"/>
      <w:r w:rsidRPr="00FC7723">
        <w:rPr>
          <w:color w:val="000000"/>
          <w:szCs w:val="28"/>
          <w:lang w:val="uk-UA" w:eastAsia="en-US"/>
        </w:rPr>
        <w:t>tr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        &lt;/</w:t>
      </w:r>
      <w:proofErr w:type="spellStart"/>
      <w:r w:rsidRPr="00FC7723">
        <w:rPr>
          <w:color w:val="000000"/>
          <w:szCs w:val="28"/>
          <w:lang w:val="uk-UA" w:eastAsia="en-US"/>
        </w:rPr>
        <w:t>thead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        &lt;</w:t>
      </w:r>
      <w:proofErr w:type="spellStart"/>
      <w:r w:rsidRPr="00FC7723">
        <w:rPr>
          <w:color w:val="000000"/>
          <w:szCs w:val="28"/>
          <w:lang w:val="uk-UA" w:eastAsia="en-US"/>
        </w:rPr>
        <w:t>tbody</w:t>
      </w:r>
      <w:proofErr w:type="spellEnd"/>
      <w:r w:rsidRPr="00FC7723">
        <w:rPr>
          <w:color w:val="000000"/>
          <w:szCs w:val="28"/>
          <w:lang w:val="uk-UA" w:eastAsia="en-US"/>
        </w:rPr>
        <w:t xml:space="preserve"> </w:t>
      </w:r>
      <w:proofErr w:type="spellStart"/>
      <w:r w:rsidRPr="00FC7723">
        <w:rPr>
          <w:color w:val="000000"/>
          <w:szCs w:val="28"/>
          <w:lang w:val="uk-UA" w:eastAsia="en-US"/>
        </w:rPr>
        <w:t>id</w:t>
      </w:r>
      <w:proofErr w:type="spellEnd"/>
      <w:r w:rsidRPr="00FC7723">
        <w:rPr>
          <w:color w:val="000000"/>
          <w:szCs w:val="28"/>
          <w:lang w:val="uk-UA" w:eastAsia="en-US"/>
        </w:rPr>
        <w:t>="</w:t>
      </w:r>
      <w:proofErr w:type="spellStart"/>
      <w:r w:rsidRPr="00FC7723">
        <w:rPr>
          <w:color w:val="000000"/>
          <w:szCs w:val="28"/>
          <w:lang w:val="uk-UA" w:eastAsia="en-US"/>
        </w:rPr>
        <w:t>valuesTableBody</w:t>
      </w:r>
      <w:proofErr w:type="spellEnd"/>
      <w:r w:rsidRPr="00FC7723">
        <w:rPr>
          <w:color w:val="000000"/>
          <w:szCs w:val="28"/>
          <w:lang w:val="uk-UA" w:eastAsia="en-US"/>
        </w:rPr>
        <w:t>"&gt;&lt;/</w:t>
      </w:r>
      <w:proofErr w:type="spellStart"/>
      <w:r w:rsidRPr="00FC7723">
        <w:rPr>
          <w:color w:val="000000"/>
          <w:szCs w:val="28"/>
          <w:lang w:val="uk-UA" w:eastAsia="en-US"/>
        </w:rPr>
        <w:t>tbody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    &lt;/</w:t>
      </w:r>
      <w:proofErr w:type="spellStart"/>
      <w:r w:rsidRPr="00FC7723">
        <w:rPr>
          <w:color w:val="000000"/>
          <w:szCs w:val="28"/>
          <w:lang w:val="uk-UA" w:eastAsia="en-US"/>
        </w:rPr>
        <w:t>table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    &lt;/div&gt;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&lt;/</w:t>
      </w:r>
      <w:proofErr w:type="spellStart"/>
      <w:r w:rsidRPr="00FC7723">
        <w:rPr>
          <w:color w:val="000000"/>
          <w:szCs w:val="28"/>
          <w:lang w:val="uk-UA" w:eastAsia="en-US"/>
        </w:rPr>
        <w:t>main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 xml:space="preserve">    &lt;</w:t>
      </w:r>
      <w:proofErr w:type="spellStart"/>
      <w:r w:rsidRPr="00FC7723">
        <w:rPr>
          <w:color w:val="000000"/>
          <w:szCs w:val="28"/>
          <w:lang w:val="uk-UA" w:eastAsia="en-US"/>
        </w:rPr>
        <w:t>script</w:t>
      </w:r>
      <w:proofErr w:type="spellEnd"/>
      <w:r w:rsidRPr="00FC7723">
        <w:rPr>
          <w:color w:val="000000"/>
          <w:szCs w:val="28"/>
          <w:lang w:val="uk-UA" w:eastAsia="en-US"/>
        </w:rPr>
        <w:t xml:space="preserve"> </w:t>
      </w:r>
      <w:proofErr w:type="spellStart"/>
      <w:r w:rsidRPr="00FC7723">
        <w:rPr>
          <w:color w:val="000000"/>
          <w:szCs w:val="28"/>
          <w:lang w:val="uk-UA" w:eastAsia="en-US"/>
        </w:rPr>
        <w:t>src</w:t>
      </w:r>
      <w:proofErr w:type="spellEnd"/>
      <w:r w:rsidRPr="00FC7723">
        <w:rPr>
          <w:color w:val="000000"/>
          <w:szCs w:val="28"/>
          <w:lang w:val="uk-UA" w:eastAsia="en-US"/>
        </w:rPr>
        <w:t xml:space="preserve">="./main.js" </w:t>
      </w:r>
      <w:proofErr w:type="spellStart"/>
      <w:r w:rsidRPr="00FC7723">
        <w:rPr>
          <w:color w:val="000000"/>
          <w:szCs w:val="28"/>
          <w:lang w:val="uk-UA" w:eastAsia="en-US"/>
        </w:rPr>
        <w:t>defer</w:t>
      </w:r>
      <w:proofErr w:type="spellEnd"/>
      <w:r w:rsidRPr="00FC7723">
        <w:rPr>
          <w:color w:val="000000"/>
          <w:szCs w:val="28"/>
          <w:lang w:val="uk-UA" w:eastAsia="en-US"/>
        </w:rPr>
        <w:t>&gt;&lt;/</w:t>
      </w:r>
      <w:proofErr w:type="spellStart"/>
      <w:r w:rsidRPr="00FC7723">
        <w:rPr>
          <w:color w:val="000000"/>
          <w:szCs w:val="28"/>
          <w:lang w:val="uk-UA" w:eastAsia="en-US"/>
        </w:rPr>
        <w:t>script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FC7723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>&lt;/</w:t>
      </w:r>
      <w:proofErr w:type="spellStart"/>
      <w:r w:rsidRPr="00FC7723">
        <w:rPr>
          <w:color w:val="000000"/>
          <w:szCs w:val="28"/>
          <w:lang w:val="uk-UA" w:eastAsia="en-US"/>
        </w:rPr>
        <w:t>body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466631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FC7723">
        <w:rPr>
          <w:color w:val="000000"/>
          <w:szCs w:val="28"/>
          <w:lang w:val="uk-UA" w:eastAsia="en-US"/>
        </w:rPr>
        <w:t>&lt;/</w:t>
      </w:r>
      <w:proofErr w:type="spellStart"/>
      <w:r w:rsidRPr="00FC7723">
        <w:rPr>
          <w:color w:val="000000"/>
          <w:szCs w:val="28"/>
          <w:lang w:val="uk-UA" w:eastAsia="en-US"/>
        </w:rPr>
        <w:t>html</w:t>
      </w:r>
      <w:proofErr w:type="spellEnd"/>
      <w:r w:rsidRPr="00FC7723">
        <w:rPr>
          <w:color w:val="000000"/>
          <w:szCs w:val="28"/>
          <w:lang w:val="uk-UA" w:eastAsia="en-US"/>
        </w:rPr>
        <w:t>&gt;</w:t>
      </w:r>
    </w:p>
    <w:p w:rsidR="00FC7723" w:rsidRPr="00466631" w:rsidRDefault="00FC7723" w:rsidP="00FC7723">
      <w:pPr>
        <w:autoSpaceDE w:val="0"/>
        <w:spacing w:line="360" w:lineRule="auto"/>
        <w:ind w:firstLine="709"/>
        <w:jc w:val="both"/>
        <w:rPr>
          <w:color w:val="000000"/>
          <w:szCs w:val="28"/>
          <w:highlight w:val="white"/>
          <w:lang w:val="uk-UA" w:eastAsia="en-US"/>
        </w:rPr>
      </w:pPr>
    </w:p>
    <w:p w:rsidR="00470BEB" w:rsidRDefault="005711ED">
      <w:pPr>
        <w:autoSpaceDE w:val="0"/>
        <w:spacing w:line="360" w:lineRule="auto"/>
        <w:ind w:firstLine="709"/>
        <w:jc w:val="both"/>
        <w:rPr>
          <w:color w:val="000000"/>
          <w:sz w:val="28"/>
          <w:szCs w:val="28"/>
          <w:highlight w:val="white"/>
          <w:lang w:val="uk-UA" w:eastAsia="en-US"/>
        </w:rPr>
      </w:pPr>
      <w:r>
        <w:rPr>
          <w:b/>
          <w:bCs/>
          <w:i/>
          <w:iCs/>
          <w:color w:val="000000"/>
          <w:sz w:val="28"/>
          <w:szCs w:val="28"/>
          <w:highlight w:val="white"/>
          <w:lang w:val="uk-UA" w:eastAsia="en-US"/>
        </w:rPr>
        <w:t>Лістинг styles.css: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*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box-sizing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border-box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body</w:t>
      </w:r>
      <w:proofErr w:type="spellEnd"/>
      <w:r w:rsidRPr="007F2EA0">
        <w:rPr>
          <w:color w:val="000000"/>
          <w:szCs w:val="28"/>
          <w:lang w:val="uk-UA" w:eastAsia="en-US"/>
        </w:rPr>
        <w:t xml:space="preserve">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display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flex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justify-content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center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align-items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center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height</w:t>
      </w:r>
      <w:proofErr w:type="spellEnd"/>
      <w:r w:rsidRPr="007F2EA0">
        <w:rPr>
          <w:color w:val="000000"/>
          <w:szCs w:val="28"/>
          <w:lang w:val="uk-UA" w:eastAsia="en-US"/>
        </w:rPr>
        <w:t>: 100vh;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font-family</w:t>
      </w:r>
      <w:proofErr w:type="spellEnd"/>
      <w:r w:rsidRPr="007F2EA0">
        <w:rPr>
          <w:color w:val="000000"/>
          <w:szCs w:val="28"/>
          <w:lang w:val="uk-UA" w:eastAsia="en-US"/>
        </w:rPr>
        <w:t>: '</w:t>
      </w:r>
      <w:proofErr w:type="spellStart"/>
      <w:r w:rsidRPr="007F2EA0">
        <w:rPr>
          <w:color w:val="000000"/>
          <w:szCs w:val="28"/>
          <w:lang w:val="uk-UA" w:eastAsia="en-US"/>
        </w:rPr>
        <w:t>Segoe</w:t>
      </w:r>
      <w:proofErr w:type="spellEnd"/>
      <w:r w:rsidRPr="007F2EA0">
        <w:rPr>
          <w:color w:val="000000"/>
          <w:szCs w:val="28"/>
          <w:lang w:val="uk-UA" w:eastAsia="en-US"/>
        </w:rPr>
        <w:t xml:space="preserve"> UI', </w:t>
      </w:r>
      <w:proofErr w:type="spellStart"/>
      <w:r w:rsidRPr="007F2EA0">
        <w:rPr>
          <w:color w:val="000000"/>
          <w:szCs w:val="28"/>
          <w:lang w:val="uk-UA" w:eastAsia="en-US"/>
        </w:rPr>
        <w:t>sans-serif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.</w:t>
      </w:r>
      <w:proofErr w:type="spellStart"/>
      <w:r w:rsidRPr="007F2EA0">
        <w:rPr>
          <w:color w:val="000000"/>
          <w:szCs w:val="28"/>
          <w:lang w:val="uk-UA" w:eastAsia="en-US"/>
        </w:rPr>
        <w:t>main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display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flex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lastRenderedPageBreak/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flex-flow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row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nowrap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background-color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darkkhaki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min-height</w:t>
      </w:r>
      <w:proofErr w:type="spellEnd"/>
      <w:r w:rsidRPr="007F2EA0">
        <w:rPr>
          <w:color w:val="000000"/>
          <w:szCs w:val="28"/>
          <w:lang w:val="uk-UA" w:eastAsia="en-US"/>
        </w:rPr>
        <w:t>: 65vh;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border-radius</w:t>
      </w:r>
      <w:proofErr w:type="spellEnd"/>
      <w:r w:rsidRPr="007F2EA0">
        <w:rPr>
          <w:color w:val="000000"/>
          <w:szCs w:val="28"/>
          <w:lang w:val="uk-UA" w:eastAsia="en-US"/>
        </w:rPr>
        <w:t>: 10px;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border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3px </w:t>
      </w:r>
      <w:proofErr w:type="spellStart"/>
      <w:r w:rsidRPr="007F2EA0">
        <w:rPr>
          <w:color w:val="000000"/>
          <w:szCs w:val="28"/>
          <w:lang w:val="uk-UA" w:eastAsia="en-US"/>
        </w:rPr>
        <w:t>rgb</w:t>
      </w:r>
      <w:proofErr w:type="spellEnd"/>
      <w:r w:rsidRPr="007F2EA0">
        <w:rPr>
          <w:color w:val="000000"/>
          <w:szCs w:val="28"/>
          <w:lang w:val="uk-UA" w:eastAsia="en-US"/>
        </w:rPr>
        <w:t xml:space="preserve">(78, 78, 78) </w:t>
      </w:r>
      <w:proofErr w:type="spellStart"/>
      <w:r w:rsidRPr="007F2EA0">
        <w:rPr>
          <w:color w:val="000000"/>
          <w:szCs w:val="28"/>
          <w:lang w:val="uk-UA" w:eastAsia="en-US"/>
        </w:rPr>
        <w:t>solid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.</w:t>
      </w:r>
      <w:proofErr w:type="spellStart"/>
      <w:r w:rsidRPr="007F2EA0">
        <w:rPr>
          <w:color w:val="000000"/>
          <w:szCs w:val="28"/>
          <w:lang w:val="uk-UA" w:eastAsia="en-US"/>
        </w:rPr>
        <w:t>main</w:t>
      </w:r>
      <w:proofErr w:type="spellEnd"/>
      <w:r w:rsidRPr="007F2EA0">
        <w:rPr>
          <w:color w:val="000000"/>
          <w:szCs w:val="28"/>
          <w:lang w:val="uk-UA" w:eastAsia="en-US"/>
        </w:rPr>
        <w:t>__</w:t>
      </w:r>
      <w:proofErr w:type="spellStart"/>
      <w:r w:rsidRPr="007F2EA0">
        <w:rPr>
          <w:color w:val="000000"/>
          <w:szCs w:val="28"/>
          <w:lang w:val="uk-UA" w:eastAsia="en-US"/>
        </w:rPr>
        <w:t>canvas</w:t>
      </w:r>
      <w:proofErr w:type="spellEnd"/>
      <w:r w:rsidRPr="007F2EA0">
        <w:rPr>
          <w:color w:val="000000"/>
          <w:szCs w:val="28"/>
          <w:lang w:val="uk-UA" w:eastAsia="en-US"/>
        </w:rPr>
        <w:t xml:space="preserve">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display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flex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border-radius</w:t>
      </w:r>
      <w:proofErr w:type="spellEnd"/>
      <w:r w:rsidRPr="007F2EA0">
        <w:rPr>
          <w:color w:val="000000"/>
          <w:szCs w:val="28"/>
          <w:lang w:val="uk-UA" w:eastAsia="en-US"/>
        </w:rPr>
        <w:t>: 10px 0 0 10px;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#</w:t>
      </w:r>
      <w:proofErr w:type="spellStart"/>
      <w:r w:rsidRPr="007F2EA0">
        <w:rPr>
          <w:color w:val="000000"/>
          <w:szCs w:val="28"/>
          <w:lang w:val="uk-UA" w:eastAsia="en-US"/>
        </w:rPr>
        <w:t>canvas</w:t>
      </w:r>
      <w:proofErr w:type="spellEnd"/>
      <w:r w:rsidRPr="007F2EA0">
        <w:rPr>
          <w:color w:val="000000"/>
          <w:szCs w:val="28"/>
          <w:lang w:val="uk-UA" w:eastAsia="en-US"/>
        </w:rPr>
        <w:t xml:space="preserve">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background-color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darkcyan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border-right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2px </w:t>
      </w:r>
      <w:proofErr w:type="spellStart"/>
      <w:r w:rsidRPr="007F2EA0">
        <w:rPr>
          <w:color w:val="000000"/>
          <w:szCs w:val="28"/>
          <w:lang w:val="uk-UA" w:eastAsia="en-US"/>
        </w:rPr>
        <w:t>rgb</w:t>
      </w:r>
      <w:proofErr w:type="spellEnd"/>
      <w:r w:rsidRPr="007F2EA0">
        <w:rPr>
          <w:color w:val="000000"/>
          <w:szCs w:val="28"/>
          <w:lang w:val="uk-UA" w:eastAsia="en-US"/>
        </w:rPr>
        <w:t xml:space="preserve">(78, 78, 78) </w:t>
      </w:r>
      <w:proofErr w:type="spellStart"/>
      <w:r w:rsidRPr="007F2EA0">
        <w:rPr>
          <w:color w:val="000000"/>
          <w:szCs w:val="28"/>
          <w:lang w:val="uk-UA" w:eastAsia="en-US"/>
        </w:rPr>
        <w:t>solid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.</w:t>
      </w:r>
      <w:proofErr w:type="spellStart"/>
      <w:r w:rsidRPr="007F2EA0">
        <w:rPr>
          <w:color w:val="000000"/>
          <w:szCs w:val="28"/>
          <w:lang w:val="uk-UA" w:eastAsia="en-US"/>
        </w:rPr>
        <w:t>main</w:t>
      </w:r>
      <w:proofErr w:type="spellEnd"/>
      <w:r w:rsidRPr="007F2EA0">
        <w:rPr>
          <w:color w:val="000000"/>
          <w:szCs w:val="28"/>
          <w:lang w:val="uk-UA" w:eastAsia="en-US"/>
        </w:rPr>
        <w:t>__</w:t>
      </w:r>
      <w:proofErr w:type="spellStart"/>
      <w:r w:rsidRPr="007F2EA0">
        <w:rPr>
          <w:color w:val="000000"/>
          <w:szCs w:val="28"/>
          <w:lang w:val="uk-UA" w:eastAsia="en-US"/>
        </w:rPr>
        <w:t>controls</w:t>
      </w:r>
      <w:proofErr w:type="spellEnd"/>
      <w:r w:rsidRPr="007F2EA0">
        <w:rPr>
          <w:color w:val="000000"/>
          <w:szCs w:val="28"/>
          <w:lang w:val="uk-UA" w:eastAsia="en-US"/>
        </w:rPr>
        <w:t xml:space="preserve">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display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flex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flex-flow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column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nowrap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justify-content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space-between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padding-inline</w:t>
      </w:r>
      <w:proofErr w:type="spellEnd"/>
      <w:r w:rsidRPr="007F2EA0">
        <w:rPr>
          <w:color w:val="000000"/>
          <w:szCs w:val="28"/>
          <w:lang w:val="uk-UA" w:eastAsia="en-US"/>
        </w:rPr>
        <w:t>: 50px;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padding-block</w:t>
      </w:r>
      <w:proofErr w:type="spellEnd"/>
      <w:r w:rsidRPr="007F2EA0">
        <w:rPr>
          <w:color w:val="000000"/>
          <w:szCs w:val="28"/>
          <w:lang w:val="uk-UA" w:eastAsia="en-US"/>
        </w:rPr>
        <w:t>: 30px;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.</w:t>
      </w:r>
      <w:proofErr w:type="spellStart"/>
      <w:r w:rsidRPr="007F2EA0">
        <w:rPr>
          <w:color w:val="000000"/>
          <w:szCs w:val="28"/>
          <w:lang w:val="uk-UA" w:eastAsia="en-US"/>
        </w:rPr>
        <w:t>build-btns</w:t>
      </w:r>
      <w:proofErr w:type="spellEnd"/>
      <w:r w:rsidRPr="007F2EA0">
        <w:rPr>
          <w:color w:val="000000"/>
          <w:szCs w:val="28"/>
          <w:lang w:val="uk-UA" w:eastAsia="en-US"/>
        </w:rPr>
        <w:t xml:space="preserve">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display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flex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flex-flow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column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nowrap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gap</w:t>
      </w:r>
      <w:proofErr w:type="spellEnd"/>
      <w:r w:rsidRPr="007F2EA0">
        <w:rPr>
          <w:color w:val="000000"/>
          <w:szCs w:val="28"/>
          <w:lang w:val="uk-UA" w:eastAsia="en-US"/>
        </w:rPr>
        <w:t>: 30px;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flex</w:t>
      </w:r>
      <w:proofErr w:type="spellEnd"/>
      <w:r w:rsidRPr="007F2EA0">
        <w:rPr>
          <w:color w:val="000000"/>
          <w:szCs w:val="28"/>
          <w:lang w:val="uk-UA" w:eastAsia="en-US"/>
        </w:rPr>
        <w:t>: 1;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.</w:t>
      </w:r>
      <w:proofErr w:type="spellStart"/>
      <w:r w:rsidRPr="007F2EA0">
        <w:rPr>
          <w:color w:val="000000"/>
          <w:szCs w:val="28"/>
          <w:lang w:val="uk-UA" w:eastAsia="en-US"/>
        </w:rPr>
        <w:t>build-btns</w:t>
      </w:r>
      <w:proofErr w:type="spellEnd"/>
      <w:r w:rsidRPr="007F2EA0">
        <w:rPr>
          <w:color w:val="000000"/>
          <w:szCs w:val="28"/>
          <w:lang w:val="uk-UA" w:eastAsia="en-US"/>
        </w:rPr>
        <w:t>__</w:t>
      </w:r>
      <w:proofErr w:type="spellStart"/>
      <w:r w:rsidRPr="007F2EA0">
        <w:rPr>
          <w:color w:val="000000"/>
          <w:szCs w:val="28"/>
          <w:lang w:val="uk-UA" w:eastAsia="en-US"/>
        </w:rPr>
        <w:t>item</w:t>
      </w:r>
      <w:proofErr w:type="spellEnd"/>
      <w:r w:rsidRPr="007F2EA0">
        <w:rPr>
          <w:color w:val="000000"/>
          <w:szCs w:val="28"/>
          <w:lang w:val="uk-UA" w:eastAsia="en-US"/>
        </w:rPr>
        <w:t xml:space="preserve">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padding-block</w:t>
      </w:r>
      <w:proofErr w:type="spellEnd"/>
      <w:r w:rsidRPr="007F2EA0">
        <w:rPr>
          <w:color w:val="000000"/>
          <w:szCs w:val="28"/>
          <w:lang w:val="uk-UA" w:eastAsia="en-US"/>
        </w:rPr>
        <w:t>: 30px;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lastRenderedPageBreak/>
        <w:t xml:space="preserve">    &amp;:</w:t>
      </w:r>
      <w:proofErr w:type="spellStart"/>
      <w:r w:rsidRPr="007F2EA0">
        <w:rPr>
          <w:color w:val="000000"/>
          <w:szCs w:val="28"/>
          <w:lang w:val="uk-UA" w:eastAsia="en-US"/>
        </w:rPr>
        <w:t>hover</w:t>
      </w:r>
      <w:proofErr w:type="spellEnd"/>
      <w:r w:rsidRPr="007F2EA0">
        <w:rPr>
          <w:color w:val="000000"/>
          <w:szCs w:val="28"/>
          <w:lang w:val="uk-UA" w:eastAsia="en-US"/>
        </w:rPr>
        <w:t xml:space="preserve">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background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rgb</w:t>
      </w:r>
      <w:proofErr w:type="spellEnd"/>
      <w:r w:rsidRPr="007F2EA0">
        <w:rPr>
          <w:color w:val="000000"/>
          <w:szCs w:val="28"/>
          <w:lang w:val="uk-UA" w:eastAsia="en-US"/>
        </w:rPr>
        <w:t>(114, 190, 13);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.</w:t>
      </w:r>
      <w:proofErr w:type="spellStart"/>
      <w:r w:rsidRPr="007F2EA0">
        <w:rPr>
          <w:color w:val="000000"/>
          <w:szCs w:val="28"/>
          <w:lang w:val="uk-UA" w:eastAsia="en-US"/>
        </w:rPr>
        <w:t>clear-btn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padding-block</w:t>
      </w:r>
      <w:proofErr w:type="spellEnd"/>
      <w:r w:rsidRPr="007F2EA0">
        <w:rPr>
          <w:color w:val="000000"/>
          <w:szCs w:val="28"/>
          <w:lang w:val="uk-UA" w:eastAsia="en-US"/>
        </w:rPr>
        <w:t>: 25px;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background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rgb</w:t>
      </w:r>
      <w:proofErr w:type="spellEnd"/>
      <w:r w:rsidRPr="007F2EA0">
        <w:rPr>
          <w:color w:val="000000"/>
          <w:szCs w:val="28"/>
          <w:lang w:val="uk-UA" w:eastAsia="en-US"/>
        </w:rPr>
        <w:t>(253, 220, 110);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&amp;:</w:t>
      </w:r>
      <w:proofErr w:type="spellStart"/>
      <w:r w:rsidRPr="007F2EA0">
        <w:rPr>
          <w:color w:val="000000"/>
          <w:szCs w:val="28"/>
          <w:lang w:val="uk-UA" w:eastAsia="en-US"/>
        </w:rPr>
        <w:t>hover</w:t>
      </w:r>
      <w:proofErr w:type="spellEnd"/>
      <w:r w:rsidRPr="007F2EA0">
        <w:rPr>
          <w:color w:val="000000"/>
          <w:szCs w:val="28"/>
          <w:lang w:val="uk-UA" w:eastAsia="en-US"/>
        </w:rPr>
        <w:t xml:space="preserve">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background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rgb</w:t>
      </w:r>
      <w:proofErr w:type="spellEnd"/>
      <w:r w:rsidRPr="007F2EA0">
        <w:rPr>
          <w:color w:val="000000"/>
          <w:szCs w:val="28"/>
          <w:lang w:val="uk-UA" w:eastAsia="en-US"/>
        </w:rPr>
        <w:t>(221, 80, 62);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color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aliceblue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.</w:t>
      </w:r>
      <w:proofErr w:type="spellStart"/>
      <w:r w:rsidRPr="007F2EA0">
        <w:rPr>
          <w:color w:val="000000"/>
          <w:szCs w:val="28"/>
          <w:lang w:val="uk-UA" w:eastAsia="en-US"/>
        </w:rPr>
        <w:t>build-btns</w:t>
      </w:r>
      <w:proofErr w:type="spellEnd"/>
      <w:r w:rsidRPr="007F2EA0">
        <w:rPr>
          <w:color w:val="000000"/>
          <w:szCs w:val="28"/>
          <w:lang w:val="uk-UA" w:eastAsia="en-US"/>
        </w:rPr>
        <w:t>__</w:t>
      </w:r>
      <w:proofErr w:type="spellStart"/>
      <w:r w:rsidRPr="007F2EA0">
        <w:rPr>
          <w:color w:val="000000"/>
          <w:szCs w:val="28"/>
          <w:lang w:val="uk-UA" w:eastAsia="en-US"/>
        </w:rPr>
        <w:t>item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.</w:t>
      </w:r>
      <w:proofErr w:type="spellStart"/>
      <w:r w:rsidRPr="007F2EA0">
        <w:rPr>
          <w:color w:val="000000"/>
          <w:szCs w:val="28"/>
          <w:lang w:val="uk-UA" w:eastAsia="en-US"/>
        </w:rPr>
        <w:t>clear-btn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font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inherit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font-size</w:t>
      </w:r>
      <w:proofErr w:type="spellEnd"/>
      <w:r w:rsidRPr="007F2EA0">
        <w:rPr>
          <w:color w:val="000000"/>
          <w:szCs w:val="28"/>
          <w:lang w:val="uk-UA" w:eastAsia="en-US"/>
        </w:rPr>
        <w:t>: 20px;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font-weight</w:t>
      </w:r>
      <w:proofErr w:type="spellEnd"/>
      <w:r w:rsidRPr="007F2EA0">
        <w:rPr>
          <w:color w:val="000000"/>
          <w:szCs w:val="28"/>
          <w:lang w:val="uk-UA" w:eastAsia="en-US"/>
        </w:rPr>
        <w:t>: 700;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padding-inline</w:t>
      </w:r>
      <w:proofErr w:type="spellEnd"/>
      <w:r w:rsidRPr="007F2EA0">
        <w:rPr>
          <w:color w:val="000000"/>
          <w:szCs w:val="28"/>
          <w:lang w:val="uk-UA" w:eastAsia="en-US"/>
        </w:rPr>
        <w:t>: 20px;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border-radius</w:t>
      </w:r>
      <w:proofErr w:type="spellEnd"/>
      <w:r w:rsidRPr="007F2EA0">
        <w:rPr>
          <w:color w:val="000000"/>
          <w:szCs w:val="28"/>
          <w:lang w:val="uk-UA" w:eastAsia="en-US"/>
        </w:rPr>
        <w:t>: 5px;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cursor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pointer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transition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background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 0.2s </w:t>
      </w:r>
      <w:proofErr w:type="spellStart"/>
      <w:r w:rsidRPr="007F2EA0">
        <w:rPr>
          <w:color w:val="000000"/>
          <w:szCs w:val="28"/>
          <w:lang w:val="uk-UA" w:eastAsia="en-US"/>
        </w:rPr>
        <w:t>ease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color</w:t>
      </w:r>
      <w:proofErr w:type="spellEnd"/>
      <w:r w:rsidRPr="007F2EA0">
        <w:rPr>
          <w:color w:val="000000"/>
          <w:szCs w:val="28"/>
          <w:lang w:val="uk-UA" w:eastAsia="en-US"/>
        </w:rPr>
        <w:t xml:space="preserve"> 0.2s </w:t>
      </w:r>
      <w:proofErr w:type="spellStart"/>
      <w:r w:rsidRPr="007F2EA0">
        <w:rPr>
          <w:color w:val="000000"/>
          <w:szCs w:val="28"/>
          <w:lang w:val="uk-UA" w:eastAsia="en-US"/>
        </w:rPr>
        <w:t>ease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.</w:t>
      </w:r>
      <w:proofErr w:type="spellStart"/>
      <w:r w:rsidRPr="007F2EA0">
        <w:rPr>
          <w:color w:val="000000"/>
          <w:szCs w:val="28"/>
          <w:lang w:val="uk-UA" w:eastAsia="en-US"/>
        </w:rPr>
        <w:t>build-btns</w:t>
      </w:r>
      <w:proofErr w:type="spellEnd"/>
      <w:r w:rsidRPr="007F2EA0">
        <w:rPr>
          <w:color w:val="000000"/>
          <w:szCs w:val="28"/>
          <w:lang w:val="uk-UA" w:eastAsia="en-US"/>
        </w:rPr>
        <w:t>__</w:t>
      </w:r>
      <w:proofErr w:type="spellStart"/>
      <w:r w:rsidRPr="007F2EA0">
        <w:rPr>
          <w:color w:val="000000"/>
          <w:szCs w:val="28"/>
          <w:lang w:val="uk-UA" w:eastAsia="en-US"/>
        </w:rPr>
        <w:t>item:focus-visible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.</w:t>
      </w:r>
      <w:proofErr w:type="spellStart"/>
      <w:r w:rsidRPr="007F2EA0">
        <w:rPr>
          <w:color w:val="000000"/>
          <w:szCs w:val="28"/>
          <w:lang w:val="uk-UA" w:eastAsia="en-US"/>
        </w:rPr>
        <w:t>clear-btn:focus-visible</w:t>
      </w:r>
      <w:proofErr w:type="spellEnd"/>
      <w:r w:rsidRPr="007F2EA0">
        <w:rPr>
          <w:color w:val="000000"/>
          <w:szCs w:val="28"/>
          <w:lang w:val="uk-UA" w:eastAsia="en-US"/>
        </w:rPr>
        <w:t xml:space="preserve"> 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outline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3px </w:t>
      </w:r>
      <w:proofErr w:type="spellStart"/>
      <w:r w:rsidRPr="007F2EA0">
        <w:rPr>
          <w:color w:val="000000"/>
          <w:szCs w:val="28"/>
          <w:lang w:val="uk-UA" w:eastAsia="en-US"/>
        </w:rPr>
        <w:t>solid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rgb</w:t>
      </w:r>
      <w:proofErr w:type="spellEnd"/>
      <w:r w:rsidRPr="007F2EA0">
        <w:rPr>
          <w:color w:val="000000"/>
          <w:szCs w:val="28"/>
          <w:lang w:val="uk-UA" w:eastAsia="en-US"/>
        </w:rPr>
        <w:t>(78, 78, 78);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.</w:t>
      </w:r>
      <w:proofErr w:type="spellStart"/>
      <w:r w:rsidRPr="007F2EA0">
        <w:rPr>
          <w:color w:val="000000"/>
          <w:szCs w:val="28"/>
          <w:lang w:val="uk-UA" w:eastAsia="en-US"/>
        </w:rPr>
        <w:t>main</w:t>
      </w:r>
      <w:proofErr w:type="spellEnd"/>
      <w:r w:rsidRPr="007F2EA0">
        <w:rPr>
          <w:color w:val="000000"/>
          <w:szCs w:val="28"/>
          <w:lang w:val="uk-UA" w:eastAsia="en-US"/>
        </w:rPr>
        <w:t>__</w:t>
      </w:r>
      <w:proofErr w:type="spellStart"/>
      <w:r w:rsidRPr="007F2EA0">
        <w:rPr>
          <w:color w:val="000000"/>
          <w:szCs w:val="28"/>
          <w:lang w:val="uk-UA" w:eastAsia="en-US"/>
        </w:rPr>
        <w:t>table</w:t>
      </w:r>
      <w:proofErr w:type="spellEnd"/>
      <w:r w:rsidRPr="007F2EA0">
        <w:rPr>
          <w:color w:val="000000"/>
          <w:szCs w:val="28"/>
          <w:lang w:val="uk-UA" w:eastAsia="en-US"/>
        </w:rPr>
        <w:t xml:space="preserve">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max-height</w:t>
      </w:r>
      <w:proofErr w:type="spellEnd"/>
      <w:r w:rsidRPr="007F2EA0">
        <w:rPr>
          <w:color w:val="000000"/>
          <w:szCs w:val="28"/>
          <w:lang w:val="uk-UA" w:eastAsia="en-US"/>
        </w:rPr>
        <w:t>: 65vh;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overflow</w:t>
      </w:r>
      <w:proofErr w:type="spellEnd"/>
      <w:r w:rsidRPr="007F2EA0">
        <w:rPr>
          <w:color w:val="000000"/>
          <w:szCs w:val="28"/>
          <w:lang w:val="uk-UA" w:eastAsia="en-US"/>
        </w:rPr>
        <w:t xml:space="preserve">-y: </w:t>
      </w:r>
      <w:proofErr w:type="spellStart"/>
      <w:r w:rsidRPr="007F2EA0">
        <w:rPr>
          <w:color w:val="000000"/>
          <w:szCs w:val="28"/>
          <w:lang w:val="uk-UA" w:eastAsia="en-US"/>
        </w:rPr>
        <w:t>auto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padding</w:t>
      </w:r>
      <w:proofErr w:type="spellEnd"/>
      <w:r w:rsidRPr="007F2EA0">
        <w:rPr>
          <w:color w:val="000000"/>
          <w:szCs w:val="28"/>
          <w:lang w:val="uk-UA" w:eastAsia="en-US"/>
        </w:rPr>
        <w:t>: 20px;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lastRenderedPageBreak/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background-color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darkkhaki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border-radius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0 10px </w:t>
      </w:r>
      <w:proofErr w:type="spellStart"/>
      <w:r w:rsidRPr="007F2EA0">
        <w:rPr>
          <w:color w:val="000000"/>
          <w:szCs w:val="28"/>
          <w:lang w:val="uk-UA" w:eastAsia="en-US"/>
        </w:rPr>
        <w:t>10px</w:t>
      </w:r>
      <w:proofErr w:type="spellEnd"/>
      <w:r w:rsidRPr="007F2EA0">
        <w:rPr>
          <w:color w:val="000000"/>
          <w:szCs w:val="28"/>
          <w:lang w:val="uk-UA" w:eastAsia="en-US"/>
        </w:rPr>
        <w:t xml:space="preserve"> 0;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#</w:t>
      </w:r>
      <w:proofErr w:type="spellStart"/>
      <w:r w:rsidRPr="007F2EA0">
        <w:rPr>
          <w:color w:val="000000"/>
          <w:szCs w:val="28"/>
          <w:lang w:val="uk-UA" w:eastAsia="en-US"/>
        </w:rPr>
        <w:t>valuesTable</w:t>
      </w:r>
      <w:proofErr w:type="spellEnd"/>
      <w:r w:rsidRPr="007F2EA0">
        <w:rPr>
          <w:color w:val="000000"/>
          <w:szCs w:val="28"/>
          <w:lang w:val="uk-UA" w:eastAsia="en-US"/>
        </w:rPr>
        <w:t xml:space="preserve">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border-collapse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collapse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font-size</w:t>
      </w:r>
      <w:proofErr w:type="spellEnd"/>
      <w:r w:rsidRPr="007F2EA0">
        <w:rPr>
          <w:color w:val="000000"/>
          <w:szCs w:val="28"/>
          <w:lang w:val="uk-UA" w:eastAsia="en-US"/>
        </w:rPr>
        <w:t>: 14px;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#</w:t>
      </w:r>
      <w:proofErr w:type="spellStart"/>
      <w:r w:rsidRPr="007F2EA0">
        <w:rPr>
          <w:color w:val="000000"/>
          <w:szCs w:val="28"/>
          <w:lang w:val="uk-UA" w:eastAsia="en-US"/>
        </w:rPr>
        <w:t>valuesTable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th</w:t>
      </w:r>
      <w:proofErr w:type="spellEnd"/>
      <w:r w:rsidRPr="007F2EA0">
        <w:rPr>
          <w:color w:val="000000"/>
          <w:szCs w:val="28"/>
          <w:lang w:val="uk-UA" w:eastAsia="en-US"/>
        </w:rPr>
        <w:t>,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#</w:t>
      </w:r>
      <w:proofErr w:type="spellStart"/>
      <w:r w:rsidRPr="007F2EA0">
        <w:rPr>
          <w:color w:val="000000"/>
          <w:szCs w:val="28"/>
          <w:lang w:val="uk-UA" w:eastAsia="en-US"/>
        </w:rPr>
        <w:t>valuesTable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td</w:t>
      </w:r>
      <w:proofErr w:type="spellEnd"/>
      <w:r w:rsidRPr="007F2EA0">
        <w:rPr>
          <w:color w:val="000000"/>
          <w:szCs w:val="28"/>
          <w:lang w:val="uk-UA" w:eastAsia="en-US"/>
        </w:rPr>
        <w:t xml:space="preserve">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border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1px </w:t>
      </w:r>
      <w:proofErr w:type="spellStart"/>
      <w:r w:rsidRPr="007F2EA0">
        <w:rPr>
          <w:color w:val="000000"/>
          <w:szCs w:val="28"/>
          <w:lang w:val="uk-UA" w:eastAsia="en-US"/>
        </w:rPr>
        <w:t>solid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rgb</w:t>
      </w:r>
      <w:proofErr w:type="spellEnd"/>
      <w:r w:rsidRPr="007F2EA0">
        <w:rPr>
          <w:color w:val="000000"/>
          <w:szCs w:val="28"/>
          <w:lang w:val="uk-UA" w:eastAsia="en-US"/>
        </w:rPr>
        <w:t>(78, 78, 78);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padding</w:t>
      </w:r>
      <w:proofErr w:type="spellEnd"/>
      <w:r w:rsidRPr="007F2EA0">
        <w:rPr>
          <w:color w:val="000000"/>
          <w:szCs w:val="28"/>
          <w:lang w:val="uk-UA" w:eastAsia="en-US"/>
        </w:rPr>
        <w:t>: 4px 10px;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text-align</w:t>
      </w:r>
      <w:proofErr w:type="spellEnd"/>
      <w:r w:rsidRPr="007F2EA0">
        <w:rPr>
          <w:color w:val="000000"/>
          <w:szCs w:val="28"/>
          <w:lang w:val="uk-UA" w:eastAsia="en-US"/>
        </w:rPr>
        <w:t xml:space="preserve">: </w:t>
      </w:r>
      <w:proofErr w:type="spellStart"/>
      <w:r w:rsidRPr="007F2EA0">
        <w:rPr>
          <w:color w:val="000000"/>
          <w:szCs w:val="28"/>
          <w:lang w:val="uk-UA" w:eastAsia="en-US"/>
        </w:rPr>
        <w:t>center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466631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466631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highlight w:val="white"/>
          <w:lang w:val="uk-UA" w:eastAsia="en-US"/>
        </w:rPr>
      </w:pPr>
    </w:p>
    <w:p w:rsidR="00470BEB" w:rsidRDefault="005711ED">
      <w:pPr>
        <w:autoSpaceDE w:val="0"/>
        <w:spacing w:line="360" w:lineRule="auto"/>
        <w:ind w:firstLine="709"/>
        <w:jc w:val="both"/>
        <w:rPr>
          <w:color w:val="000000"/>
          <w:sz w:val="28"/>
          <w:szCs w:val="28"/>
          <w:highlight w:val="white"/>
          <w:lang w:val="uk-UA" w:eastAsia="en-US"/>
        </w:rPr>
      </w:pPr>
      <w:r>
        <w:rPr>
          <w:b/>
          <w:bCs/>
          <w:i/>
          <w:iCs/>
          <w:color w:val="000000"/>
          <w:sz w:val="28"/>
          <w:szCs w:val="28"/>
          <w:highlight w:val="white"/>
          <w:lang w:val="uk-UA" w:eastAsia="en-US"/>
        </w:rPr>
        <w:t>Лістинг main.js: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canvas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document.getElementById</w:t>
      </w:r>
      <w:proofErr w:type="spellEnd"/>
      <w:r w:rsidRPr="007F2EA0">
        <w:rPr>
          <w:color w:val="000000"/>
          <w:szCs w:val="28"/>
          <w:lang w:val="uk-UA" w:eastAsia="en-US"/>
        </w:rPr>
        <w:t>('</w:t>
      </w:r>
      <w:proofErr w:type="spellStart"/>
      <w:r w:rsidRPr="007F2EA0">
        <w:rPr>
          <w:color w:val="000000"/>
          <w:szCs w:val="28"/>
          <w:lang w:val="uk-UA" w:eastAsia="en-US"/>
        </w:rPr>
        <w:t>canvas</w:t>
      </w:r>
      <w:proofErr w:type="spellEnd"/>
      <w:r w:rsidRPr="007F2EA0">
        <w:rPr>
          <w:color w:val="000000"/>
          <w:szCs w:val="28"/>
          <w:lang w:val="uk-UA" w:eastAsia="en-US"/>
        </w:rPr>
        <w:t>');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[</w:t>
      </w:r>
      <w:proofErr w:type="spellStart"/>
      <w:r w:rsidRPr="007F2EA0">
        <w:rPr>
          <w:color w:val="000000"/>
          <w:szCs w:val="28"/>
          <w:lang w:val="uk-UA" w:eastAsia="en-US"/>
        </w:rPr>
        <w:t>forLoopBtn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whileBtn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doWhileBtn</w:t>
      </w:r>
      <w:proofErr w:type="spellEnd"/>
      <w:r w:rsidRPr="007F2EA0">
        <w:rPr>
          <w:color w:val="000000"/>
          <w:szCs w:val="28"/>
          <w:lang w:val="uk-UA" w:eastAsia="en-US"/>
        </w:rPr>
        <w:t xml:space="preserve">] = </w:t>
      </w:r>
      <w:proofErr w:type="spellStart"/>
      <w:r w:rsidRPr="007F2EA0">
        <w:rPr>
          <w:color w:val="000000"/>
          <w:szCs w:val="28"/>
          <w:lang w:val="uk-UA" w:eastAsia="en-US"/>
        </w:rPr>
        <w:t>document.querySelectorAll</w:t>
      </w:r>
      <w:proofErr w:type="spellEnd"/>
      <w:r w:rsidRPr="007F2EA0">
        <w:rPr>
          <w:color w:val="000000"/>
          <w:szCs w:val="28"/>
          <w:lang w:val="uk-UA" w:eastAsia="en-US"/>
        </w:rPr>
        <w:t>('.</w:t>
      </w:r>
      <w:proofErr w:type="spellStart"/>
      <w:r w:rsidRPr="007F2EA0">
        <w:rPr>
          <w:color w:val="000000"/>
          <w:szCs w:val="28"/>
          <w:lang w:val="uk-UA" w:eastAsia="en-US"/>
        </w:rPr>
        <w:t>build-btns</w:t>
      </w:r>
      <w:proofErr w:type="spellEnd"/>
      <w:r w:rsidRPr="007F2EA0">
        <w:rPr>
          <w:color w:val="000000"/>
          <w:szCs w:val="28"/>
          <w:lang w:val="uk-UA" w:eastAsia="en-US"/>
        </w:rPr>
        <w:t>__</w:t>
      </w:r>
      <w:proofErr w:type="spellStart"/>
      <w:r w:rsidRPr="007F2EA0">
        <w:rPr>
          <w:color w:val="000000"/>
          <w:szCs w:val="28"/>
          <w:lang w:val="uk-UA" w:eastAsia="en-US"/>
        </w:rPr>
        <w:t>item</w:t>
      </w:r>
      <w:proofErr w:type="spellEnd"/>
      <w:r w:rsidRPr="007F2EA0">
        <w:rPr>
          <w:color w:val="000000"/>
          <w:szCs w:val="28"/>
          <w:lang w:val="uk-UA" w:eastAsia="en-US"/>
        </w:rPr>
        <w:t>');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clearBtn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document.querySelector</w:t>
      </w:r>
      <w:proofErr w:type="spellEnd"/>
      <w:r w:rsidRPr="007F2EA0">
        <w:rPr>
          <w:color w:val="000000"/>
          <w:szCs w:val="28"/>
          <w:lang w:val="uk-UA" w:eastAsia="en-US"/>
        </w:rPr>
        <w:t>('.</w:t>
      </w:r>
      <w:proofErr w:type="spellStart"/>
      <w:r w:rsidRPr="007F2EA0">
        <w:rPr>
          <w:color w:val="000000"/>
          <w:szCs w:val="28"/>
          <w:lang w:val="uk-UA" w:eastAsia="en-US"/>
        </w:rPr>
        <w:t>clear-btn</w:t>
      </w:r>
      <w:proofErr w:type="spellEnd"/>
      <w:r w:rsidRPr="007F2EA0">
        <w:rPr>
          <w:color w:val="000000"/>
          <w:szCs w:val="28"/>
          <w:lang w:val="uk-UA" w:eastAsia="en-US"/>
        </w:rPr>
        <w:t>');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tableBody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document.getElementById</w:t>
      </w:r>
      <w:proofErr w:type="spellEnd"/>
      <w:r w:rsidRPr="007F2EA0">
        <w:rPr>
          <w:color w:val="000000"/>
          <w:szCs w:val="28"/>
          <w:lang w:val="uk-UA" w:eastAsia="en-US"/>
        </w:rPr>
        <w:t>('</w:t>
      </w:r>
      <w:proofErr w:type="spellStart"/>
      <w:r w:rsidRPr="007F2EA0">
        <w:rPr>
          <w:color w:val="000000"/>
          <w:szCs w:val="28"/>
          <w:lang w:val="uk-UA" w:eastAsia="en-US"/>
        </w:rPr>
        <w:t>valuesTableBody</w:t>
      </w:r>
      <w:proofErr w:type="spellEnd"/>
      <w:r w:rsidRPr="007F2EA0">
        <w:rPr>
          <w:color w:val="000000"/>
          <w:szCs w:val="28"/>
          <w:lang w:val="uk-UA" w:eastAsia="en-US"/>
        </w:rPr>
        <w:t>');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ctx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canvas.getContext</w:t>
      </w:r>
      <w:proofErr w:type="spellEnd"/>
      <w:r w:rsidRPr="007F2EA0">
        <w:rPr>
          <w:color w:val="000000"/>
          <w:szCs w:val="28"/>
          <w:lang w:val="uk-UA" w:eastAsia="en-US"/>
        </w:rPr>
        <w:t>('2d');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centerX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canvas.width</w:t>
      </w:r>
      <w:proofErr w:type="spellEnd"/>
      <w:r w:rsidRPr="007F2EA0">
        <w:rPr>
          <w:color w:val="000000"/>
          <w:szCs w:val="28"/>
          <w:lang w:val="uk-UA" w:eastAsia="en-US"/>
        </w:rPr>
        <w:t xml:space="preserve"> / 2;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centerY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canvas.height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/ 2;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scale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200;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function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drawAxes</w:t>
      </w:r>
      <w:proofErr w:type="spellEnd"/>
      <w:r w:rsidRPr="007F2EA0">
        <w:rPr>
          <w:color w:val="000000"/>
          <w:szCs w:val="28"/>
          <w:lang w:val="uk-UA" w:eastAsia="en-US"/>
        </w:rPr>
        <w:t>()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ctx.strokeStyle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'</w:t>
      </w:r>
      <w:proofErr w:type="spellStart"/>
      <w:r w:rsidRPr="007F2EA0">
        <w:rPr>
          <w:color w:val="000000"/>
          <w:szCs w:val="28"/>
          <w:lang w:val="uk-UA" w:eastAsia="en-US"/>
        </w:rPr>
        <w:t>black</w:t>
      </w:r>
      <w:proofErr w:type="spellEnd"/>
      <w:r w:rsidRPr="007F2EA0">
        <w:rPr>
          <w:color w:val="000000"/>
          <w:szCs w:val="28"/>
          <w:lang w:val="uk-UA" w:eastAsia="en-US"/>
        </w:rPr>
        <w:t>';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ctx.lineWidth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2;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ctx.beginPath</w:t>
      </w:r>
      <w:proofErr w:type="spellEnd"/>
      <w:r w:rsidRPr="007F2EA0">
        <w:rPr>
          <w:color w:val="000000"/>
          <w:szCs w:val="28"/>
          <w:lang w:val="uk-UA" w:eastAsia="en-US"/>
        </w:rPr>
        <w:t>();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ctx.moveTo</w:t>
      </w:r>
      <w:proofErr w:type="spellEnd"/>
      <w:r w:rsidRPr="007F2EA0">
        <w:rPr>
          <w:color w:val="000000"/>
          <w:szCs w:val="28"/>
          <w:lang w:val="uk-UA" w:eastAsia="en-US"/>
        </w:rPr>
        <w:t xml:space="preserve">(0, </w:t>
      </w:r>
      <w:proofErr w:type="spellStart"/>
      <w:r w:rsidRPr="007F2EA0">
        <w:rPr>
          <w:color w:val="000000"/>
          <w:szCs w:val="28"/>
          <w:lang w:val="uk-UA" w:eastAsia="en-US"/>
        </w:rPr>
        <w:t>centerY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ctx.lineTo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canvas.width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centerY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lastRenderedPageBreak/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ctx.moveTo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centerX</w:t>
      </w:r>
      <w:proofErr w:type="spellEnd"/>
      <w:r w:rsidRPr="007F2EA0">
        <w:rPr>
          <w:color w:val="000000"/>
          <w:szCs w:val="28"/>
          <w:lang w:val="uk-UA" w:eastAsia="en-US"/>
        </w:rPr>
        <w:t>, 0);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ctx.lineTo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centerX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canvas.height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ctx.stroke</w:t>
      </w:r>
      <w:proofErr w:type="spellEnd"/>
      <w:r w:rsidRPr="007F2EA0">
        <w:rPr>
          <w:color w:val="000000"/>
          <w:szCs w:val="28"/>
          <w:lang w:val="uk-UA" w:eastAsia="en-US"/>
        </w:rPr>
        <w:t>();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ctx.lineWidth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3;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function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getFucntionValue</w:t>
      </w:r>
      <w:proofErr w:type="spellEnd"/>
      <w:r w:rsidRPr="007F2EA0">
        <w:rPr>
          <w:color w:val="000000"/>
          <w:szCs w:val="28"/>
          <w:lang w:val="uk-UA" w:eastAsia="en-US"/>
        </w:rPr>
        <w:t>(x)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return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Math.E</w:t>
      </w:r>
      <w:proofErr w:type="spellEnd"/>
      <w:r w:rsidRPr="007F2EA0">
        <w:rPr>
          <w:color w:val="000000"/>
          <w:szCs w:val="28"/>
          <w:lang w:val="uk-UA" w:eastAsia="en-US"/>
        </w:rPr>
        <w:t xml:space="preserve"> ** (0.2 * (x ** 2));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function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screenXCalc</w:t>
      </w:r>
      <w:proofErr w:type="spellEnd"/>
      <w:r w:rsidRPr="007F2EA0">
        <w:rPr>
          <w:color w:val="000000"/>
          <w:szCs w:val="28"/>
          <w:lang w:val="uk-UA" w:eastAsia="en-US"/>
        </w:rPr>
        <w:t>(x)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return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centerX</w:t>
      </w:r>
      <w:proofErr w:type="spellEnd"/>
      <w:r w:rsidRPr="007F2EA0">
        <w:rPr>
          <w:color w:val="000000"/>
          <w:szCs w:val="28"/>
          <w:lang w:val="uk-UA" w:eastAsia="en-US"/>
        </w:rPr>
        <w:t xml:space="preserve"> + (x * </w:t>
      </w:r>
      <w:proofErr w:type="spellStart"/>
      <w:r w:rsidRPr="007F2EA0">
        <w:rPr>
          <w:color w:val="000000"/>
          <w:szCs w:val="28"/>
          <w:lang w:val="uk-UA" w:eastAsia="en-US"/>
        </w:rPr>
        <w:t>scale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function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screenYCalc</w:t>
      </w:r>
      <w:proofErr w:type="spellEnd"/>
      <w:r w:rsidRPr="007F2EA0">
        <w:rPr>
          <w:color w:val="000000"/>
          <w:szCs w:val="28"/>
          <w:lang w:val="uk-UA" w:eastAsia="en-US"/>
        </w:rPr>
        <w:t>(y)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return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centerY</w:t>
      </w:r>
      <w:proofErr w:type="spellEnd"/>
      <w:r w:rsidRPr="007F2EA0">
        <w:rPr>
          <w:color w:val="000000"/>
          <w:szCs w:val="28"/>
          <w:lang w:val="uk-UA" w:eastAsia="en-US"/>
        </w:rPr>
        <w:t xml:space="preserve"> - (y * </w:t>
      </w:r>
      <w:proofErr w:type="spellStart"/>
      <w:r w:rsidRPr="007F2EA0">
        <w:rPr>
          <w:color w:val="000000"/>
          <w:szCs w:val="28"/>
          <w:lang w:val="uk-UA" w:eastAsia="en-US"/>
        </w:rPr>
        <w:t>scale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function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getUserInputs</w:t>
      </w:r>
      <w:proofErr w:type="spellEnd"/>
      <w:r w:rsidRPr="007F2EA0">
        <w:rPr>
          <w:color w:val="000000"/>
          <w:szCs w:val="28"/>
          <w:lang w:val="uk-UA" w:eastAsia="en-US"/>
        </w:rPr>
        <w:t>()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intervalStart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Number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prompt</w:t>
      </w:r>
      <w:proofErr w:type="spellEnd"/>
      <w:r w:rsidRPr="007F2EA0">
        <w:rPr>
          <w:color w:val="000000"/>
          <w:szCs w:val="28"/>
          <w:lang w:val="uk-UA" w:eastAsia="en-US"/>
        </w:rPr>
        <w:t>('Введіть початок інтервалу: ', '-1'));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intervalEnd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Number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prompt</w:t>
      </w:r>
      <w:proofErr w:type="spellEnd"/>
      <w:r w:rsidRPr="007F2EA0">
        <w:rPr>
          <w:color w:val="000000"/>
          <w:szCs w:val="28"/>
          <w:lang w:val="uk-UA" w:eastAsia="en-US"/>
        </w:rPr>
        <w:t>('Введіть кінець інтервалу: ', '1'));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step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Number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prompt</w:t>
      </w:r>
      <w:proofErr w:type="spellEnd"/>
      <w:r w:rsidRPr="007F2EA0">
        <w:rPr>
          <w:color w:val="000000"/>
          <w:szCs w:val="28"/>
          <w:lang w:val="uk-UA" w:eastAsia="en-US"/>
        </w:rPr>
        <w:t>('Введіть крок:', '0.1'));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return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[</w:t>
      </w:r>
      <w:proofErr w:type="spellStart"/>
      <w:r w:rsidRPr="007F2EA0">
        <w:rPr>
          <w:color w:val="000000"/>
          <w:szCs w:val="28"/>
          <w:lang w:val="uk-UA" w:eastAsia="en-US"/>
        </w:rPr>
        <w:t>intervalStart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intervalEnd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step</w:t>
      </w:r>
      <w:proofErr w:type="spellEnd"/>
      <w:r w:rsidRPr="007F2EA0">
        <w:rPr>
          <w:color w:val="000000"/>
          <w:szCs w:val="28"/>
          <w:lang w:val="uk-UA" w:eastAsia="en-US"/>
        </w:rPr>
        <w:t>];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function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addTableRow</w:t>
      </w:r>
      <w:proofErr w:type="spellEnd"/>
      <w:r w:rsidRPr="007F2EA0">
        <w:rPr>
          <w:color w:val="000000"/>
          <w:szCs w:val="28"/>
          <w:lang w:val="uk-UA" w:eastAsia="en-US"/>
        </w:rPr>
        <w:t>(x, y)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row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document.createElement</w:t>
      </w:r>
      <w:proofErr w:type="spellEnd"/>
      <w:r w:rsidRPr="007F2EA0">
        <w:rPr>
          <w:color w:val="000000"/>
          <w:szCs w:val="28"/>
          <w:lang w:val="uk-UA" w:eastAsia="en-US"/>
        </w:rPr>
        <w:t>('</w:t>
      </w:r>
      <w:proofErr w:type="spellStart"/>
      <w:r w:rsidRPr="007F2EA0">
        <w:rPr>
          <w:color w:val="000000"/>
          <w:szCs w:val="28"/>
          <w:lang w:val="uk-UA" w:eastAsia="en-US"/>
        </w:rPr>
        <w:t>tr</w:t>
      </w:r>
      <w:proofErr w:type="spellEnd"/>
      <w:r w:rsidRPr="007F2EA0">
        <w:rPr>
          <w:color w:val="000000"/>
          <w:szCs w:val="28"/>
          <w:lang w:val="uk-UA" w:eastAsia="en-US"/>
        </w:rPr>
        <w:t>');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row.innerHTML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`&lt;</w:t>
      </w:r>
      <w:proofErr w:type="spellStart"/>
      <w:r w:rsidRPr="007F2EA0">
        <w:rPr>
          <w:color w:val="000000"/>
          <w:szCs w:val="28"/>
          <w:lang w:val="uk-UA" w:eastAsia="en-US"/>
        </w:rPr>
        <w:t>td</w:t>
      </w:r>
      <w:proofErr w:type="spellEnd"/>
      <w:r w:rsidRPr="007F2EA0">
        <w:rPr>
          <w:color w:val="000000"/>
          <w:szCs w:val="28"/>
          <w:lang w:val="uk-UA" w:eastAsia="en-US"/>
        </w:rPr>
        <w:t>&gt;${</w:t>
      </w:r>
      <w:proofErr w:type="spellStart"/>
      <w:r w:rsidRPr="007F2EA0">
        <w:rPr>
          <w:color w:val="000000"/>
          <w:szCs w:val="28"/>
          <w:lang w:val="uk-UA" w:eastAsia="en-US"/>
        </w:rPr>
        <w:t>x.toFixed</w:t>
      </w:r>
      <w:proofErr w:type="spellEnd"/>
      <w:r w:rsidRPr="007F2EA0">
        <w:rPr>
          <w:color w:val="000000"/>
          <w:szCs w:val="28"/>
          <w:lang w:val="uk-UA" w:eastAsia="en-US"/>
        </w:rPr>
        <w:t>(2)}&lt;/</w:t>
      </w:r>
      <w:proofErr w:type="spellStart"/>
      <w:r w:rsidRPr="007F2EA0">
        <w:rPr>
          <w:color w:val="000000"/>
          <w:szCs w:val="28"/>
          <w:lang w:val="uk-UA" w:eastAsia="en-US"/>
        </w:rPr>
        <w:t>td</w:t>
      </w:r>
      <w:proofErr w:type="spellEnd"/>
      <w:r w:rsidRPr="007F2EA0">
        <w:rPr>
          <w:color w:val="000000"/>
          <w:szCs w:val="28"/>
          <w:lang w:val="uk-UA" w:eastAsia="en-US"/>
        </w:rPr>
        <w:t>&gt;&lt;</w:t>
      </w:r>
      <w:proofErr w:type="spellStart"/>
      <w:r w:rsidRPr="007F2EA0">
        <w:rPr>
          <w:color w:val="000000"/>
          <w:szCs w:val="28"/>
          <w:lang w:val="uk-UA" w:eastAsia="en-US"/>
        </w:rPr>
        <w:t>td</w:t>
      </w:r>
      <w:proofErr w:type="spellEnd"/>
      <w:r w:rsidRPr="007F2EA0">
        <w:rPr>
          <w:color w:val="000000"/>
          <w:szCs w:val="28"/>
          <w:lang w:val="uk-UA" w:eastAsia="en-US"/>
        </w:rPr>
        <w:t>&gt;${</w:t>
      </w:r>
      <w:proofErr w:type="spellStart"/>
      <w:r w:rsidRPr="007F2EA0">
        <w:rPr>
          <w:color w:val="000000"/>
          <w:szCs w:val="28"/>
          <w:lang w:val="uk-UA" w:eastAsia="en-US"/>
        </w:rPr>
        <w:t>y.toFixed</w:t>
      </w:r>
      <w:proofErr w:type="spellEnd"/>
      <w:r w:rsidRPr="007F2EA0">
        <w:rPr>
          <w:color w:val="000000"/>
          <w:szCs w:val="28"/>
          <w:lang w:val="uk-UA" w:eastAsia="en-US"/>
        </w:rPr>
        <w:t>(4)}&lt;/</w:t>
      </w:r>
      <w:proofErr w:type="spellStart"/>
      <w:r w:rsidRPr="007F2EA0">
        <w:rPr>
          <w:color w:val="000000"/>
          <w:szCs w:val="28"/>
          <w:lang w:val="uk-UA" w:eastAsia="en-US"/>
        </w:rPr>
        <w:t>td</w:t>
      </w:r>
      <w:proofErr w:type="spellEnd"/>
      <w:r w:rsidRPr="007F2EA0">
        <w:rPr>
          <w:color w:val="000000"/>
          <w:szCs w:val="28"/>
          <w:lang w:val="uk-UA" w:eastAsia="en-US"/>
        </w:rPr>
        <w:t>&gt;`;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tableBody.appendChild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row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function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setGraphStart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startX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endX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step</w:t>
      </w:r>
      <w:proofErr w:type="spellEnd"/>
      <w:r w:rsidRPr="007F2EA0">
        <w:rPr>
          <w:color w:val="000000"/>
          <w:szCs w:val="28"/>
          <w:lang w:val="uk-UA" w:eastAsia="en-US"/>
        </w:rPr>
        <w:t>)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ctx.beginPath</w:t>
      </w:r>
      <w:proofErr w:type="spellEnd"/>
      <w:r w:rsidRPr="007F2EA0">
        <w:rPr>
          <w:color w:val="000000"/>
          <w:szCs w:val="28"/>
          <w:lang w:val="uk-UA" w:eastAsia="en-US"/>
        </w:rPr>
        <w:t>();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tableBody.innerHTML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'';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startY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getFucntionValue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startX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screenX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screenXCalc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startX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screenY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screenYCalc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startY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ctx.moveTo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screenX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screenY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return</w:t>
      </w:r>
      <w:proofErr w:type="spellEnd"/>
      <w:r w:rsidRPr="007F2EA0">
        <w:rPr>
          <w:color w:val="000000"/>
          <w:szCs w:val="28"/>
          <w:lang w:val="uk-UA" w:eastAsia="en-US"/>
        </w:rPr>
        <w:t xml:space="preserve"> [</w:t>
      </w:r>
      <w:proofErr w:type="spellStart"/>
      <w:r w:rsidRPr="007F2EA0">
        <w:rPr>
          <w:color w:val="000000"/>
          <w:szCs w:val="28"/>
          <w:lang w:val="uk-UA" w:eastAsia="en-US"/>
        </w:rPr>
        <w:t>startX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endX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step</w:t>
      </w:r>
      <w:proofErr w:type="spellEnd"/>
      <w:r w:rsidRPr="007F2EA0">
        <w:rPr>
          <w:color w:val="000000"/>
          <w:szCs w:val="28"/>
          <w:lang w:val="uk-UA" w:eastAsia="en-US"/>
        </w:rPr>
        <w:t>];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forLoopBtn.addEventListener</w:t>
      </w:r>
      <w:proofErr w:type="spellEnd"/>
      <w:r w:rsidRPr="007F2EA0">
        <w:rPr>
          <w:color w:val="000000"/>
          <w:szCs w:val="28"/>
          <w:lang w:val="uk-UA" w:eastAsia="en-US"/>
        </w:rPr>
        <w:t>('</w:t>
      </w:r>
      <w:proofErr w:type="spellStart"/>
      <w:r w:rsidRPr="007F2EA0">
        <w:rPr>
          <w:color w:val="000000"/>
          <w:szCs w:val="28"/>
          <w:lang w:val="uk-UA" w:eastAsia="en-US"/>
        </w:rPr>
        <w:t>click</w:t>
      </w:r>
      <w:proofErr w:type="spellEnd"/>
      <w:r w:rsidRPr="007F2EA0">
        <w:rPr>
          <w:color w:val="000000"/>
          <w:szCs w:val="28"/>
          <w:lang w:val="uk-UA" w:eastAsia="en-US"/>
        </w:rPr>
        <w:t>', () =&gt;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[</w:t>
      </w:r>
      <w:proofErr w:type="spellStart"/>
      <w:r w:rsidRPr="007F2EA0">
        <w:rPr>
          <w:color w:val="000000"/>
          <w:szCs w:val="28"/>
          <w:lang w:val="uk-UA" w:eastAsia="en-US"/>
        </w:rPr>
        <w:t>userStart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userEnd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userStep</w:t>
      </w:r>
      <w:proofErr w:type="spellEnd"/>
      <w:r w:rsidRPr="007F2EA0">
        <w:rPr>
          <w:color w:val="000000"/>
          <w:szCs w:val="28"/>
          <w:lang w:val="uk-UA" w:eastAsia="en-US"/>
        </w:rPr>
        <w:t xml:space="preserve">] = </w:t>
      </w:r>
      <w:proofErr w:type="spellStart"/>
      <w:r w:rsidRPr="007F2EA0">
        <w:rPr>
          <w:color w:val="000000"/>
          <w:szCs w:val="28"/>
          <w:lang w:val="uk-UA" w:eastAsia="en-US"/>
        </w:rPr>
        <w:t>getUserInputs</w:t>
      </w:r>
      <w:proofErr w:type="spellEnd"/>
      <w:r w:rsidRPr="007F2EA0">
        <w:rPr>
          <w:color w:val="000000"/>
          <w:szCs w:val="28"/>
          <w:lang w:val="uk-UA" w:eastAsia="en-US"/>
        </w:rPr>
        <w:t>();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[</w:t>
      </w:r>
      <w:proofErr w:type="spellStart"/>
      <w:r w:rsidRPr="007F2EA0">
        <w:rPr>
          <w:color w:val="000000"/>
          <w:szCs w:val="28"/>
          <w:lang w:val="uk-UA" w:eastAsia="en-US"/>
        </w:rPr>
        <w:t>start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end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step</w:t>
      </w:r>
      <w:proofErr w:type="spellEnd"/>
      <w:r w:rsidRPr="007F2EA0">
        <w:rPr>
          <w:color w:val="000000"/>
          <w:szCs w:val="28"/>
          <w:lang w:val="uk-UA" w:eastAsia="en-US"/>
        </w:rPr>
        <w:t xml:space="preserve">] = </w:t>
      </w:r>
      <w:proofErr w:type="spellStart"/>
      <w:r w:rsidRPr="007F2EA0">
        <w:rPr>
          <w:color w:val="000000"/>
          <w:szCs w:val="28"/>
          <w:lang w:val="uk-UA" w:eastAsia="en-US"/>
        </w:rPr>
        <w:t>setGraphStart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userStart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userEnd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userStep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ctx.strokeStyle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'</w:t>
      </w:r>
      <w:proofErr w:type="spellStart"/>
      <w:r w:rsidRPr="007F2EA0">
        <w:rPr>
          <w:color w:val="000000"/>
          <w:szCs w:val="28"/>
          <w:lang w:val="uk-UA" w:eastAsia="en-US"/>
        </w:rPr>
        <w:t>white</w:t>
      </w:r>
      <w:proofErr w:type="spellEnd"/>
      <w:r w:rsidRPr="007F2EA0">
        <w:rPr>
          <w:color w:val="000000"/>
          <w:szCs w:val="28"/>
          <w:lang w:val="uk-UA" w:eastAsia="en-US"/>
        </w:rPr>
        <w:t>';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for</w:t>
      </w:r>
      <w:proofErr w:type="spellEnd"/>
      <w:r w:rsidRPr="007F2EA0">
        <w:rPr>
          <w:color w:val="000000"/>
          <w:szCs w:val="28"/>
          <w:lang w:val="uk-UA" w:eastAsia="en-US"/>
        </w:rPr>
        <w:t xml:space="preserve"> (</w:t>
      </w:r>
      <w:proofErr w:type="spellStart"/>
      <w:r w:rsidRPr="007F2EA0">
        <w:rPr>
          <w:color w:val="000000"/>
          <w:szCs w:val="28"/>
          <w:lang w:val="uk-UA" w:eastAsia="en-US"/>
        </w:rPr>
        <w:t>let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x = </w:t>
      </w:r>
      <w:proofErr w:type="spellStart"/>
      <w:r w:rsidRPr="007F2EA0">
        <w:rPr>
          <w:color w:val="000000"/>
          <w:szCs w:val="28"/>
          <w:lang w:val="uk-UA" w:eastAsia="en-US"/>
        </w:rPr>
        <w:t>start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+ </w:t>
      </w:r>
      <w:proofErr w:type="spellStart"/>
      <w:r w:rsidRPr="007F2EA0">
        <w:rPr>
          <w:color w:val="000000"/>
          <w:szCs w:val="28"/>
          <w:lang w:val="uk-UA" w:eastAsia="en-US"/>
        </w:rPr>
        <w:t>step</w:t>
      </w:r>
      <w:proofErr w:type="spellEnd"/>
      <w:r w:rsidRPr="007F2EA0">
        <w:rPr>
          <w:color w:val="000000"/>
          <w:szCs w:val="28"/>
          <w:lang w:val="uk-UA" w:eastAsia="en-US"/>
        </w:rPr>
        <w:t xml:space="preserve">; x &lt;= </w:t>
      </w:r>
      <w:proofErr w:type="spellStart"/>
      <w:r w:rsidRPr="007F2EA0">
        <w:rPr>
          <w:color w:val="000000"/>
          <w:szCs w:val="28"/>
          <w:lang w:val="uk-UA" w:eastAsia="en-US"/>
        </w:rPr>
        <w:t>end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 + 0.01; x += </w:t>
      </w:r>
      <w:proofErr w:type="spellStart"/>
      <w:r w:rsidRPr="007F2EA0">
        <w:rPr>
          <w:color w:val="000000"/>
          <w:szCs w:val="28"/>
          <w:lang w:val="uk-UA" w:eastAsia="en-US"/>
        </w:rPr>
        <w:t>step</w:t>
      </w:r>
      <w:proofErr w:type="spellEnd"/>
      <w:r w:rsidRPr="007F2EA0">
        <w:rPr>
          <w:color w:val="000000"/>
          <w:szCs w:val="28"/>
          <w:lang w:val="uk-UA" w:eastAsia="en-US"/>
        </w:rPr>
        <w:t>)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currentY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getFucntionValue</w:t>
      </w:r>
      <w:proofErr w:type="spellEnd"/>
      <w:r w:rsidRPr="007F2EA0">
        <w:rPr>
          <w:color w:val="000000"/>
          <w:szCs w:val="28"/>
          <w:lang w:val="uk-UA" w:eastAsia="en-US"/>
        </w:rPr>
        <w:t>(x);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screenX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screenXCalc</w:t>
      </w:r>
      <w:proofErr w:type="spellEnd"/>
      <w:r w:rsidRPr="007F2EA0">
        <w:rPr>
          <w:color w:val="000000"/>
          <w:szCs w:val="28"/>
          <w:lang w:val="uk-UA" w:eastAsia="en-US"/>
        </w:rPr>
        <w:t>(x);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screenY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screenYCalc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currentY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ctx.lineTo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screenX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screenY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addTableRow</w:t>
      </w:r>
      <w:proofErr w:type="spellEnd"/>
      <w:r w:rsidRPr="007F2EA0">
        <w:rPr>
          <w:color w:val="000000"/>
          <w:szCs w:val="28"/>
          <w:lang w:val="uk-UA" w:eastAsia="en-US"/>
        </w:rPr>
        <w:t xml:space="preserve">(x, </w:t>
      </w:r>
      <w:proofErr w:type="spellStart"/>
      <w:r w:rsidRPr="007F2EA0">
        <w:rPr>
          <w:color w:val="000000"/>
          <w:szCs w:val="28"/>
          <w:lang w:val="uk-UA" w:eastAsia="en-US"/>
        </w:rPr>
        <w:t>currentY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ctx.stroke</w:t>
      </w:r>
      <w:proofErr w:type="spellEnd"/>
      <w:r w:rsidRPr="007F2EA0">
        <w:rPr>
          <w:color w:val="000000"/>
          <w:szCs w:val="28"/>
          <w:lang w:val="uk-UA" w:eastAsia="en-US"/>
        </w:rPr>
        <w:t>();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})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whileBtn.addEventListener</w:t>
      </w:r>
      <w:proofErr w:type="spellEnd"/>
      <w:r w:rsidRPr="007F2EA0">
        <w:rPr>
          <w:color w:val="000000"/>
          <w:szCs w:val="28"/>
          <w:lang w:val="uk-UA" w:eastAsia="en-US"/>
        </w:rPr>
        <w:t>('</w:t>
      </w:r>
      <w:proofErr w:type="spellStart"/>
      <w:r w:rsidRPr="007F2EA0">
        <w:rPr>
          <w:color w:val="000000"/>
          <w:szCs w:val="28"/>
          <w:lang w:val="uk-UA" w:eastAsia="en-US"/>
        </w:rPr>
        <w:t>click</w:t>
      </w:r>
      <w:proofErr w:type="spellEnd"/>
      <w:r w:rsidRPr="007F2EA0">
        <w:rPr>
          <w:color w:val="000000"/>
          <w:szCs w:val="28"/>
          <w:lang w:val="uk-UA" w:eastAsia="en-US"/>
        </w:rPr>
        <w:t>', () =&gt;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[</w:t>
      </w:r>
      <w:proofErr w:type="spellStart"/>
      <w:r w:rsidRPr="007F2EA0">
        <w:rPr>
          <w:color w:val="000000"/>
          <w:szCs w:val="28"/>
          <w:lang w:val="uk-UA" w:eastAsia="en-US"/>
        </w:rPr>
        <w:t>userStart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userEnd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userStep</w:t>
      </w:r>
      <w:proofErr w:type="spellEnd"/>
      <w:r w:rsidRPr="007F2EA0">
        <w:rPr>
          <w:color w:val="000000"/>
          <w:szCs w:val="28"/>
          <w:lang w:val="uk-UA" w:eastAsia="en-US"/>
        </w:rPr>
        <w:t xml:space="preserve">] = </w:t>
      </w:r>
      <w:proofErr w:type="spellStart"/>
      <w:r w:rsidRPr="007F2EA0">
        <w:rPr>
          <w:color w:val="000000"/>
          <w:szCs w:val="28"/>
          <w:lang w:val="uk-UA" w:eastAsia="en-US"/>
        </w:rPr>
        <w:t>getUserInputs</w:t>
      </w:r>
      <w:proofErr w:type="spellEnd"/>
      <w:r w:rsidRPr="007F2EA0">
        <w:rPr>
          <w:color w:val="000000"/>
          <w:szCs w:val="28"/>
          <w:lang w:val="uk-UA" w:eastAsia="en-US"/>
        </w:rPr>
        <w:t>();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[</w:t>
      </w:r>
      <w:proofErr w:type="spellStart"/>
      <w:r w:rsidRPr="007F2EA0">
        <w:rPr>
          <w:color w:val="000000"/>
          <w:szCs w:val="28"/>
          <w:lang w:val="uk-UA" w:eastAsia="en-US"/>
        </w:rPr>
        <w:t>start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end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step</w:t>
      </w:r>
      <w:proofErr w:type="spellEnd"/>
      <w:r w:rsidRPr="007F2EA0">
        <w:rPr>
          <w:color w:val="000000"/>
          <w:szCs w:val="28"/>
          <w:lang w:val="uk-UA" w:eastAsia="en-US"/>
        </w:rPr>
        <w:t xml:space="preserve">] = </w:t>
      </w:r>
      <w:proofErr w:type="spellStart"/>
      <w:r w:rsidRPr="007F2EA0">
        <w:rPr>
          <w:color w:val="000000"/>
          <w:szCs w:val="28"/>
          <w:lang w:val="uk-UA" w:eastAsia="en-US"/>
        </w:rPr>
        <w:t>setGraphStart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userStart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userEnd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userStep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ctx.strokeStyle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'</w:t>
      </w:r>
      <w:proofErr w:type="spellStart"/>
      <w:r w:rsidRPr="007F2EA0">
        <w:rPr>
          <w:color w:val="000000"/>
          <w:szCs w:val="28"/>
          <w:lang w:val="uk-UA" w:eastAsia="en-US"/>
        </w:rPr>
        <w:t>rgb</w:t>
      </w:r>
      <w:proofErr w:type="spellEnd"/>
      <w:r w:rsidRPr="007F2EA0">
        <w:rPr>
          <w:color w:val="000000"/>
          <w:szCs w:val="28"/>
          <w:lang w:val="uk-UA" w:eastAsia="en-US"/>
        </w:rPr>
        <w:t>(171, 235, 247)';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lastRenderedPageBreak/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let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x = </w:t>
      </w:r>
      <w:proofErr w:type="spellStart"/>
      <w:r w:rsidRPr="007F2EA0">
        <w:rPr>
          <w:color w:val="000000"/>
          <w:szCs w:val="28"/>
          <w:lang w:val="uk-UA" w:eastAsia="en-US"/>
        </w:rPr>
        <w:t>start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+ </w:t>
      </w:r>
      <w:proofErr w:type="spellStart"/>
      <w:r w:rsidRPr="007F2EA0">
        <w:rPr>
          <w:color w:val="000000"/>
          <w:szCs w:val="28"/>
          <w:lang w:val="uk-UA" w:eastAsia="en-US"/>
        </w:rPr>
        <w:t>step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while</w:t>
      </w:r>
      <w:proofErr w:type="spellEnd"/>
      <w:r w:rsidRPr="007F2EA0">
        <w:rPr>
          <w:color w:val="000000"/>
          <w:szCs w:val="28"/>
          <w:lang w:val="uk-UA" w:eastAsia="en-US"/>
        </w:rPr>
        <w:t xml:space="preserve"> (x &lt;= </w:t>
      </w:r>
      <w:proofErr w:type="spellStart"/>
      <w:r w:rsidRPr="007F2EA0">
        <w:rPr>
          <w:color w:val="000000"/>
          <w:szCs w:val="28"/>
          <w:lang w:val="uk-UA" w:eastAsia="en-US"/>
        </w:rPr>
        <w:t>end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 + 0.01)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currentY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getFucntionValue</w:t>
      </w:r>
      <w:proofErr w:type="spellEnd"/>
      <w:r w:rsidRPr="007F2EA0">
        <w:rPr>
          <w:color w:val="000000"/>
          <w:szCs w:val="28"/>
          <w:lang w:val="uk-UA" w:eastAsia="en-US"/>
        </w:rPr>
        <w:t>(x);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screenX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screenXCalc</w:t>
      </w:r>
      <w:proofErr w:type="spellEnd"/>
      <w:r w:rsidRPr="007F2EA0">
        <w:rPr>
          <w:color w:val="000000"/>
          <w:szCs w:val="28"/>
          <w:lang w:val="uk-UA" w:eastAsia="en-US"/>
        </w:rPr>
        <w:t>(x);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screenY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screenYCalc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currentY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ctx.lineTo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screenX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screenY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addTableRow</w:t>
      </w:r>
      <w:proofErr w:type="spellEnd"/>
      <w:r w:rsidRPr="007F2EA0">
        <w:rPr>
          <w:color w:val="000000"/>
          <w:szCs w:val="28"/>
          <w:lang w:val="uk-UA" w:eastAsia="en-US"/>
        </w:rPr>
        <w:t xml:space="preserve">(x, </w:t>
      </w:r>
      <w:proofErr w:type="spellStart"/>
      <w:r w:rsidRPr="007F2EA0">
        <w:rPr>
          <w:color w:val="000000"/>
          <w:szCs w:val="28"/>
          <w:lang w:val="uk-UA" w:eastAsia="en-US"/>
        </w:rPr>
        <w:t>currentY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x += </w:t>
      </w:r>
      <w:proofErr w:type="spellStart"/>
      <w:r w:rsidRPr="007F2EA0">
        <w:rPr>
          <w:color w:val="000000"/>
          <w:szCs w:val="28"/>
          <w:lang w:val="uk-UA" w:eastAsia="en-US"/>
        </w:rPr>
        <w:t>step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}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ctx.stroke</w:t>
      </w:r>
      <w:proofErr w:type="spellEnd"/>
      <w:r w:rsidRPr="007F2EA0">
        <w:rPr>
          <w:color w:val="000000"/>
          <w:szCs w:val="28"/>
          <w:lang w:val="uk-UA" w:eastAsia="en-US"/>
        </w:rPr>
        <w:t>();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})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doWhileBtn.addEventListener</w:t>
      </w:r>
      <w:proofErr w:type="spellEnd"/>
      <w:r w:rsidRPr="007F2EA0">
        <w:rPr>
          <w:color w:val="000000"/>
          <w:szCs w:val="28"/>
          <w:lang w:val="uk-UA" w:eastAsia="en-US"/>
        </w:rPr>
        <w:t>('</w:t>
      </w:r>
      <w:proofErr w:type="spellStart"/>
      <w:r w:rsidRPr="007F2EA0">
        <w:rPr>
          <w:color w:val="000000"/>
          <w:szCs w:val="28"/>
          <w:lang w:val="uk-UA" w:eastAsia="en-US"/>
        </w:rPr>
        <w:t>click</w:t>
      </w:r>
      <w:proofErr w:type="spellEnd"/>
      <w:r w:rsidRPr="007F2EA0">
        <w:rPr>
          <w:color w:val="000000"/>
          <w:szCs w:val="28"/>
          <w:lang w:val="uk-UA" w:eastAsia="en-US"/>
        </w:rPr>
        <w:t>', () =&gt;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[</w:t>
      </w:r>
      <w:proofErr w:type="spellStart"/>
      <w:r w:rsidRPr="007F2EA0">
        <w:rPr>
          <w:color w:val="000000"/>
          <w:szCs w:val="28"/>
          <w:lang w:val="uk-UA" w:eastAsia="en-US"/>
        </w:rPr>
        <w:t>userStart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userEnd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userStep</w:t>
      </w:r>
      <w:proofErr w:type="spellEnd"/>
      <w:r w:rsidRPr="007F2EA0">
        <w:rPr>
          <w:color w:val="000000"/>
          <w:szCs w:val="28"/>
          <w:lang w:val="uk-UA" w:eastAsia="en-US"/>
        </w:rPr>
        <w:t xml:space="preserve">] = </w:t>
      </w:r>
      <w:proofErr w:type="spellStart"/>
      <w:r w:rsidRPr="007F2EA0">
        <w:rPr>
          <w:color w:val="000000"/>
          <w:szCs w:val="28"/>
          <w:lang w:val="uk-UA" w:eastAsia="en-US"/>
        </w:rPr>
        <w:t>getUserInputs</w:t>
      </w:r>
      <w:proofErr w:type="spellEnd"/>
      <w:r w:rsidRPr="007F2EA0">
        <w:rPr>
          <w:color w:val="000000"/>
          <w:szCs w:val="28"/>
          <w:lang w:val="uk-UA" w:eastAsia="en-US"/>
        </w:rPr>
        <w:t>();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[</w:t>
      </w:r>
      <w:proofErr w:type="spellStart"/>
      <w:r w:rsidRPr="007F2EA0">
        <w:rPr>
          <w:color w:val="000000"/>
          <w:szCs w:val="28"/>
          <w:lang w:val="uk-UA" w:eastAsia="en-US"/>
        </w:rPr>
        <w:t>start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end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step</w:t>
      </w:r>
      <w:proofErr w:type="spellEnd"/>
      <w:r w:rsidRPr="007F2EA0">
        <w:rPr>
          <w:color w:val="000000"/>
          <w:szCs w:val="28"/>
          <w:lang w:val="uk-UA" w:eastAsia="en-US"/>
        </w:rPr>
        <w:t xml:space="preserve">] = </w:t>
      </w:r>
      <w:proofErr w:type="spellStart"/>
      <w:r w:rsidRPr="007F2EA0">
        <w:rPr>
          <w:color w:val="000000"/>
          <w:szCs w:val="28"/>
          <w:lang w:val="uk-UA" w:eastAsia="en-US"/>
        </w:rPr>
        <w:t>setGraphStart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userStart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userEnd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userStep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ctx.strokeStyle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'</w:t>
      </w:r>
      <w:proofErr w:type="spellStart"/>
      <w:r w:rsidRPr="007F2EA0">
        <w:rPr>
          <w:color w:val="000000"/>
          <w:szCs w:val="28"/>
          <w:lang w:val="uk-UA" w:eastAsia="en-US"/>
        </w:rPr>
        <w:t>rgb</w:t>
      </w:r>
      <w:proofErr w:type="spellEnd"/>
      <w:r w:rsidRPr="007F2EA0">
        <w:rPr>
          <w:color w:val="000000"/>
          <w:szCs w:val="28"/>
          <w:lang w:val="uk-UA" w:eastAsia="en-US"/>
        </w:rPr>
        <w:t>(247, 242, 171)';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let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x = </w:t>
      </w:r>
      <w:proofErr w:type="spellStart"/>
      <w:r w:rsidRPr="007F2EA0">
        <w:rPr>
          <w:color w:val="000000"/>
          <w:szCs w:val="28"/>
          <w:lang w:val="uk-UA" w:eastAsia="en-US"/>
        </w:rPr>
        <w:t>start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+ </w:t>
      </w:r>
      <w:proofErr w:type="spellStart"/>
      <w:r w:rsidRPr="007F2EA0">
        <w:rPr>
          <w:color w:val="000000"/>
          <w:szCs w:val="28"/>
          <w:lang w:val="uk-UA" w:eastAsia="en-US"/>
        </w:rPr>
        <w:t>step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do</w:t>
      </w:r>
      <w:proofErr w:type="spellEnd"/>
      <w:r w:rsidRPr="007F2EA0">
        <w:rPr>
          <w:color w:val="000000"/>
          <w:szCs w:val="28"/>
          <w:lang w:val="uk-UA" w:eastAsia="en-US"/>
        </w:rPr>
        <w:t xml:space="preserve">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currentY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getFucntionValue</w:t>
      </w:r>
      <w:proofErr w:type="spellEnd"/>
      <w:r w:rsidRPr="007F2EA0">
        <w:rPr>
          <w:color w:val="000000"/>
          <w:szCs w:val="28"/>
          <w:lang w:val="uk-UA" w:eastAsia="en-US"/>
        </w:rPr>
        <w:t>(x);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screenX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screenXCalc</w:t>
      </w:r>
      <w:proofErr w:type="spellEnd"/>
      <w:r w:rsidRPr="007F2EA0">
        <w:rPr>
          <w:color w:val="000000"/>
          <w:szCs w:val="28"/>
          <w:lang w:val="uk-UA" w:eastAsia="en-US"/>
        </w:rPr>
        <w:t>(x);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const</w:t>
      </w:r>
      <w:proofErr w:type="spellEnd"/>
      <w:r w:rsidRPr="007F2EA0">
        <w:rPr>
          <w:color w:val="000000"/>
          <w:szCs w:val="28"/>
          <w:lang w:val="uk-UA" w:eastAsia="en-US"/>
        </w:rPr>
        <w:t xml:space="preserve"> </w:t>
      </w:r>
      <w:proofErr w:type="spellStart"/>
      <w:r w:rsidRPr="007F2EA0">
        <w:rPr>
          <w:color w:val="000000"/>
          <w:szCs w:val="28"/>
          <w:lang w:val="uk-UA" w:eastAsia="en-US"/>
        </w:rPr>
        <w:t>screenY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</w:t>
      </w:r>
      <w:proofErr w:type="spellStart"/>
      <w:r w:rsidRPr="007F2EA0">
        <w:rPr>
          <w:color w:val="000000"/>
          <w:szCs w:val="28"/>
          <w:lang w:val="uk-UA" w:eastAsia="en-US"/>
        </w:rPr>
        <w:t>screenYCalc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currentY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ctx.lineTo</w:t>
      </w:r>
      <w:proofErr w:type="spellEnd"/>
      <w:r w:rsidRPr="007F2EA0">
        <w:rPr>
          <w:color w:val="000000"/>
          <w:szCs w:val="28"/>
          <w:lang w:val="uk-UA" w:eastAsia="en-US"/>
        </w:rPr>
        <w:t>(</w:t>
      </w:r>
      <w:proofErr w:type="spellStart"/>
      <w:r w:rsidRPr="007F2EA0">
        <w:rPr>
          <w:color w:val="000000"/>
          <w:szCs w:val="28"/>
          <w:lang w:val="uk-UA" w:eastAsia="en-US"/>
        </w:rPr>
        <w:t>screenX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screenY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</w:t>
      </w:r>
      <w:proofErr w:type="spellStart"/>
      <w:r w:rsidRPr="007F2EA0">
        <w:rPr>
          <w:color w:val="000000"/>
          <w:szCs w:val="28"/>
          <w:lang w:val="uk-UA" w:eastAsia="en-US"/>
        </w:rPr>
        <w:t>addTableRow</w:t>
      </w:r>
      <w:proofErr w:type="spellEnd"/>
      <w:r w:rsidRPr="007F2EA0">
        <w:rPr>
          <w:color w:val="000000"/>
          <w:szCs w:val="28"/>
          <w:lang w:val="uk-UA" w:eastAsia="en-US"/>
        </w:rPr>
        <w:t xml:space="preserve">(x, </w:t>
      </w:r>
      <w:proofErr w:type="spellStart"/>
      <w:r w:rsidRPr="007F2EA0">
        <w:rPr>
          <w:color w:val="000000"/>
          <w:szCs w:val="28"/>
          <w:lang w:val="uk-UA" w:eastAsia="en-US"/>
        </w:rPr>
        <w:t>currentY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    x += </w:t>
      </w:r>
      <w:proofErr w:type="spellStart"/>
      <w:r w:rsidRPr="007F2EA0">
        <w:rPr>
          <w:color w:val="000000"/>
          <w:szCs w:val="28"/>
          <w:lang w:val="uk-UA" w:eastAsia="en-US"/>
        </w:rPr>
        <w:t>step</w:t>
      </w:r>
      <w:proofErr w:type="spellEnd"/>
      <w:r w:rsidRPr="007F2EA0">
        <w:rPr>
          <w:color w:val="000000"/>
          <w:szCs w:val="28"/>
          <w:lang w:val="uk-UA" w:eastAsia="en-US"/>
        </w:rPr>
        <w:t>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} </w:t>
      </w:r>
      <w:proofErr w:type="spellStart"/>
      <w:r w:rsidRPr="007F2EA0">
        <w:rPr>
          <w:color w:val="000000"/>
          <w:szCs w:val="28"/>
          <w:lang w:val="uk-UA" w:eastAsia="en-US"/>
        </w:rPr>
        <w:t>while</w:t>
      </w:r>
      <w:proofErr w:type="spellEnd"/>
      <w:r w:rsidRPr="007F2EA0">
        <w:rPr>
          <w:color w:val="000000"/>
          <w:szCs w:val="28"/>
          <w:lang w:val="uk-UA" w:eastAsia="en-US"/>
        </w:rPr>
        <w:t xml:space="preserve"> (x &lt;= </w:t>
      </w:r>
      <w:proofErr w:type="spellStart"/>
      <w:r w:rsidRPr="007F2EA0">
        <w:rPr>
          <w:color w:val="000000"/>
          <w:szCs w:val="28"/>
          <w:lang w:val="uk-UA" w:eastAsia="en-US"/>
        </w:rPr>
        <w:t>end</w:t>
      </w:r>
      <w:proofErr w:type="spellEnd"/>
      <w:r w:rsidRPr="007F2EA0">
        <w:rPr>
          <w:color w:val="000000"/>
          <w:szCs w:val="28"/>
          <w:lang w:val="uk-UA" w:eastAsia="en-US"/>
        </w:rPr>
        <w:t xml:space="preserve"> + 0.01);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ctx.stroke</w:t>
      </w:r>
      <w:proofErr w:type="spellEnd"/>
      <w:r w:rsidRPr="007F2EA0">
        <w:rPr>
          <w:color w:val="000000"/>
          <w:szCs w:val="28"/>
          <w:lang w:val="uk-UA" w:eastAsia="en-US"/>
        </w:rPr>
        <w:t>();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})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clearBtn.addEventListener</w:t>
      </w:r>
      <w:proofErr w:type="spellEnd"/>
      <w:r w:rsidRPr="007F2EA0">
        <w:rPr>
          <w:color w:val="000000"/>
          <w:szCs w:val="28"/>
          <w:lang w:val="uk-UA" w:eastAsia="en-US"/>
        </w:rPr>
        <w:t>('</w:t>
      </w:r>
      <w:proofErr w:type="spellStart"/>
      <w:r w:rsidRPr="007F2EA0">
        <w:rPr>
          <w:color w:val="000000"/>
          <w:szCs w:val="28"/>
          <w:lang w:val="uk-UA" w:eastAsia="en-US"/>
        </w:rPr>
        <w:t>click</w:t>
      </w:r>
      <w:proofErr w:type="spellEnd"/>
      <w:r w:rsidRPr="007F2EA0">
        <w:rPr>
          <w:color w:val="000000"/>
          <w:szCs w:val="28"/>
          <w:lang w:val="uk-UA" w:eastAsia="en-US"/>
        </w:rPr>
        <w:t>', () =&gt; {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ctx.clearRect</w:t>
      </w:r>
      <w:proofErr w:type="spellEnd"/>
      <w:r w:rsidRPr="007F2EA0">
        <w:rPr>
          <w:color w:val="000000"/>
          <w:szCs w:val="28"/>
          <w:lang w:val="uk-UA" w:eastAsia="en-US"/>
        </w:rPr>
        <w:t xml:space="preserve">(0, 0, </w:t>
      </w:r>
      <w:proofErr w:type="spellStart"/>
      <w:r w:rsidRPr="007F2EA0">
        <w:rPr>
          <w:color w:val="000000"/>
          <w:szCs w:val="28"/>
          <w:lang w:val="uk-UA" w:eastAsia="en-US"/>
        </w:rPr>
        <w:t>canvas.width</w:t>
      </w:r>
      <w:proofErr w:type="spellEnd"/>
      <w:r w:rsidRPr="007F2EA0">
        <w:rPr>
          <w:color w:val="000000"/>
          <w:szCs w:val="28"/>
          <w:lang w:val="uk-UA" w:eastAsia="en-US"/>
        </w:rPr>
        <w:t xml:space="preserve">, </w:t>
      </w:r>
      <w:proofErr w:type="spellStart"/>
      <w:r w:rsidRPr="007F2EA0">
        <w:rPr>
          <w:color w:val="000000"/>
          <w:szCs w:val="28"/>
          <w:lang w:val="uk-UA" w:eastAsia="en-US"/>
        </w:rPr>
        <w:t>canvas.height</w:t>
      </w:r>
      <w:proofErr w:type="spellEnd"/>
      <w:r w:rsidRPr="007F2EA0">
        <w:rPr>
          <w:color w:val="000000"/>
          <w:szCs w:val="28"/>
          <w:lang w:val="uk-UA" w:eastAsia="en-US"/>
        </w:rPr>
        <w:t>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drawAxes</w:t>
      </w:r>
      <w:proofErr w:type="spellEnd"/>
      <w:r w:rsidRPr="007F2EA0">
        <w:rPr>
          <w:color w:val="000000"/>
          <w:szCs w:val="28"/>
          <w:lang w:val="uk-UA" w:eastAsia="en-US"/>
        </w:rPr>
        <w:t>();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 xml:space="preserve">    </w:t>
      </w:r>
      <w:proofErr w:type="spellStart"/>
      <w:r w:rsidRPr="007F2EA0">
        <w:rPr>
          <w:color w:val="000000"/>
          <w:szCs w:val="28"/>
          <w:lang w:val="uk-UA" w:eastAsia="en-US"/>
        </w:rPr>
        <w:t>tableBody.innerHTML</w:t>
      </w:r>
      <w:proofErr w:type="spellEnd"/>
      <w:r w:rsidRPr="007F2EA0">
        <w:rPr>
          <w:color w:val="000000"/>
          <w:szCs w:val="28"/>
          <w:lang w:val="uk-UA" w:eastAsia="en-US"/>
        </w:rPr>
        <w:t xml:space="preserve"> = '';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r w:rsidRPr="007F2EA0">
        <w:rPr>
          <w:color w:val="000000"/>
          <w:szCs w:val="28"/>
          <w:lang w:val="uk-UA" w:eastAsia="en-US"/>
        </w:rPr>
        <w:t>})</w:t>
      </w:r>
    </w:p>
    <w:p w:rsidR="007F2EA0" w:rsidRPr="007F2EA0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</w:p>
    <w:p w:rsidR="00470BEB" w:rsidRDefault="007F2EA0" w:rsidP="007F2EA0">
      <w:pPr>
        <w:autoSpaceDE w:val="0"/>
        <w:spacing w:line="360" w:lineRule="auto"/>
        <w:ind w:firstLine="709"/>
        <w:jc w:val="both"/>
        <w:rPr>
          <w:color w:val="000000"/>
          <w:szCs w:val="28"/>
          <w:lang w:val="uk-UA" w:eastAsia="en-US"/>
        </w:rPr>
      </w:pPr>
      <w:proofErr w:type="spellStart"/>
      <w:r w:rsidRPr="007F2EA0">
        <w:rPr>
          <w:color w:val="000000"/>
          <w:szCs w:val="28"/>
          <w:lang w:val="uk-UA" w:eastAsia="en-US"/>
        </w:rPr>
        <w:t>drawAxes</w:t>
      </w:r>
      <w:proofErr w:type="spellEnd"/>
      <w:r w:rsidRPr="007F2EA0">
        <w:rPr>
          <w:color w:val="000000"/>
          <w:szCs w:val="28"/>
          <w:lang w:val="uk-UA" w:eastAsia="en-US"/>
        </w:rPr>
        <w:t>();</w:t>
      </w:r>
    </w:p>
    <w:p w:rsidR="007F2EA0" w:rsidRDefault="007F2EA0" w:rsidP="007F2EA0">
      <w:pPr>
        <w:autoSpaceDE w:val="0"/>
        <w:spacing w:line="360" w:lineRule="auto"/>
        <w:ind w:firstLine="709"/>
        <w:jc w:val="both"/>
        <w:rPr>
          <w:b/>
          <w:bCs/>
          <w:i/>
          <w:iCs/>
          <w:color w:val="000000"/>
          <w:sz w:val="28"/>
          <w:szCs w:val="28"/>
          <w:highlight w:val="white"/>
          <w:lang w:val="uk-UA" w:eastAsia="en-US"/>
        </w:rPr>
      </w:pPr>
    </w:p>
    <w:p w:rsidR="00470BEB" w:rsidRDefault="005711ED">
      <w:pPr>
        <w:spacing w:line="360" w:lineRule="auto"/>
        <w:ind w:firstLine="709"/>
        <w:jc w:val="both"/>
        <w:rPr>
          <w:b/>
          <w:i/>
          <w:sz w:val="28"/>
          <w:szCs w:val="28"/>
          <w:lang w:val="uk-UA"/>
        </w:rPr>
      </w:pPr>
      <w:r>
        <w:rPr>
          <w:b/>
          <w:i/>
          <w:sz w:val="28"/>
          <w:szCs w:val="28"/>
          <w:lang w:val="uk-UA"/>
        </w:rPr>
        <w:t>Результати роботи програми:</w:t>
      </w:r>
    </w:p>
    <w:p w:rsidR="007F2EA0" w:rsidRPr="007F2EA0" w:rsidRDefault="007F2EA0" w:rsidP="007F2EA0">
      <w:pPr>
        <w:spacing w:line="360" w:lineRule="auto"/>
        <w:ind w:firstLine="709"/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5853674" cy="3190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693" cy="319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BEB" w:rsidRDefault="005711ED" w:rsidP="00C34A6B">
      <w:pPr>
        <w:spacing w:line="360" w:lineRule="auto"/>
        <w:jc w:val="center"/>
        <w:rPr>
          <w:sz w:val="28"/>
          <w:szCs w:val="28"/>
          <w:lang w:val="uk-UA"/>
        </w:rPr>
      </w:pPr>
      <w:r w:rsidRPr="00466631">
        <w:rPr>
          <w:sz w:val="28"/>
          <w:szCs w:val="28"/>
          <w:lang w:val="uk-UA"/>
        </w:rPr>
        <w:t xml:space="preserve">Рисунок </w:t>
      </w:r>
      <w:r w:rsidR="007F2EA0">
        <w:rPr>
          <w:sz w:val="28"/>
          <w:szCs w:val="28"/>
          <w:lang w:val="uk-UA"/>
        </w:rPr>
        <w:t>1</w:t>
      </w:r>
      <w:r w:rsidRPr="00466631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 xml:space="preserve">Результат </w:t>
      </w:r>
      <w:r w:rsidR="007F2EA0">
        <w:rPr>
          <w:sz w:val="28"/>
          <w:szCs w:val="28"/>
          <w:lang w:val="uk-UA"/>
        </w:rPr>
        <w:t>малювання графіку трьома видами цикл, а також вивід табулювання останнього з них</w:t>
      </w:r>
    </w:p>
    <w:p w:rsidR="001122BC" w:rsidRPr="00466631" w:rsidRDefault="001122BC" w:rsidP="00C34A6B">
      <w:pPr>
        <w:spacing w:line="360" w:lineRule="auto"/>
        <w:jc w:val="center"/>
        <w:rPr>
          <w:sz w:val="28"/>
          <w:szCs w:val="28"/>
          <w:lang w:val="uk-UA"/>
        </w:rPr>
      </w:pPr>
    </w:p>
    <w:p w:rsidR="005711ED" w:rsidRPr="00F617E8" w:rsidRDefault="00CB494A" w:rsidP="00CB494A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>
        <w:rPr>
          <w:b/>
          <w:bCs/>
          <w:iCs/>
          <w:sz w:val="28"/>
          <w:szCs w:val="28"/>
          <w:lang w:val="uk-UA"/>
        </w:rPr>
        <w:t xml:space="preserve">Висновки: </w:t>
      </w:r>
      <w:r w:rsidR="007F2EA0">
        <w:rPr>
          <w:bCs/>
          <w:iCs/>
          <w:sz w:val="28"/>
          <w:szCs w:val="28"/>
          <w:lang w:val="uk-UA"/>
        </w:rPr>
        <w:t>у</w:t>
      </w:r>
      <w:r w:rsidR="007F2EA0" w:rsidRPr="007F2EA0">
        <w:rPr>
          <w:bCs/>
          <w:iCs/>
          <w:sz w:val="28"/>
          <w:szCs w:val="28"/>
          <w:lang w:val="uk-UA"/>
        </w:rPr>
        <w:t xml:space="preserve"> результаті виконання лабораторної роботи було закріплено навички використання циклічних конструкцій </w:t>
      </w:r>
      <w:proofErr w:type="spellStart"/>
      <w:r w:rsidR="007F2EA0" w:rsidRPr="007F2EA0">
        <w:rPr>
          <w:bCs/>
          <w:iCs/>
          <w:sz w:val="28"/>
          <w:szCs w:val="28"/>
          <w:lang w:val="uk-UA"/>
        </w:rPr>
        <w:t>while</w:t>
      </w:r>
      <w:proofErr w:type="spellEnd"/>
      <w:r w:rsidR="007F2EA0" w:rsidRPr="007F2EA0">
        <w:rPr>
          <w:bCs/>
          <w:iCs/>
          <w:sz w:val="28"/>
          <w:szCs w:val="28"/>
          <w:lang w:val="uk-UA"/>
        </w:rPr>
        <w:t xml:space="preserve">, </w:t>
      </w:r>
      <w:proofErr w:type="spellStart"/>
      <w:r w:rsidR="007F2EA0" w:rsidRPr="007F2EA0">
        <w:rPr>
          <w:bCs/>
          <w:iCs/>
          <w:sz w:val="28"/>
          <w:szCs w:val="28"/>
          <w:lang w:val="uk-UA"/>
        </w:rPr>
        <w:t>do-while</w:t>
      </w:r>
      <w:proofErr w:type="spellEnd"/>
      <w:r w:rsidR="007F2EA0" w:rsidRPr="007F2EA0">
        <w:rPr>
          <w:bCs/>
          <w:iCs/>
          <w:sz w:val="28"/>
          <w:szCs w:val="28"/>
          <w:lang w:val="uk-UA"/>
        </w:rPr>
        <w:t xml:space="preserve"> та </w:t>
      </w:r>
      <w:proofErr w:type="spellStart"/>
      <w:r w:rsidR="007F2EA0" w:rsidRPr="007F2EA0">
        <w:rPr>
          <w:bCs/>
          <w:iCs/>
          <w:sz w:val="28"/>
          <w:szCs w:val="28"/>
          <w:lang w:val="uk-UA"/>
        </w:rPr>
        <w:t>for</w:t>
      </w:r>
      <w:proofErr w:type="spellEnd"/>
      <w:r w:rsidR="007F2EA0" w:rsidRPr="007F2EA0">
        <w:rPr>
          <w:bCs/>
          <w:iCs/>
          <w:sz w:val="28"/>
          <w:szCs w:val="28"/>
          <w:lang w:val="uk-UA"/>
        </w:rPr>
        <w:t xml:space="preserve">, а також роботи з елементом </w:t>
      </w:r>
      <w:proofErr w:type="spellStart"/>
      <w:r w:rsidR="007F2EA0" w:rsidRPr="007F2EA0">
        <w:rPr>
          <w:bCs/>
          <w:iCs/>
          <w:sz w:val="28"/>
          <w:szCs w:val="28"/>
          <w:lang w:val="uk-UA"/>
        </w:rPr>
        <w:t>canvas</w:t>
      </w:r>
      <w:proofErr w:type="spellEnd"/>
      <w:r w:rsidR="007F2EA0" w:rsidRPr="007F2EA0">
        <w:rPr>
          <w:bCs/>
          <w:iCs/>
          <w:sz w:val="28"/>
          <w:szCs w:val="28"/>
          <w:lang w:val="uk-UA"/>
        </w:rPr>
        <w:t xml:space="preserve"> у </w:t>
      </w:r>
      <w:proofErr w:type="spellStart"/>
      <w:r w:rsidR="007F2EA0" w:rsidRPr="007F2EA0">
        <w:rPr>
          <w:bCs/>
          <w:iCs/>
          <w:sz w:val="28"/>
          <w:szCs w:val="28"/>
          <w:lang w:val="uk-UA"/>
        </w:rPr>
        <w:t>JavaScript</w:t>
      </w:r>
      <w:proofErr w:type="spellEnd"/>
      <w:r w:rsidR="007F2EA0" w:rsidRPr="007F2EA0">
        <w:rPr>
          <w:bCs/>
          <w:iCs/>
          <w:sz w:val="28"/>
          <w:szCs w:val="28"/>
          <w:lang w:val="uk-UA"/>
        </w:rPr>
        <w:t xml:space="preserve">. На практиці було розроблено програму табулювання функції на заданому інтервалі з визначеним кроком, значення яких вводяться користувачем. Реалізовано обчислення значень функції та побудову її </w:t>
      </w:r>
      <w:r w:rsidR="007F2EA0" w:rsidRPr="007F2EA0">
        <w:rPr>
          <w:bCs/>
          <w:iCs/>
          <w:sz w:val="28"/>
          <w:szCs w:val="28"/>
          <w:lang w:val="uk-UA"/>
        </w:rPr>
        <w:lastRenderedPageBreak/>
        <w:t xml:space="preserve">графіка на </w:t>
      </w:r>
      <w:proofErr w:type="spellStart"/>
      <w:r w:rsidR="007F2EA0" w:rsidRPr="007F2EA0">
        <w:rPr>
          <w:bCs/>
          <w:iCs/>
          <w:sz w:val="28"/>
          <w:szCs w:val="28"/>
          <w:lang w:val="uk-UA"/>
        </w:rPr>
        <w:t>canvas</w:t>
      </w:r>
      <w:proofErr w:type="spellEnd"/>
      <w:r w:rsidR="007F2EA0" w:rsidRPr="007F2EA0">
        <w:rPr>
          <w:bCs/>
          <w:iCs/>
          <w:sz w:val="28"/>
          <w:szCs w:val="28"/>
          <w:lang w:val="uk-UA"/>
        </w:rPr>
        <w:t xml:space="preserve"> трьома різними видами циклів за натисканням відповідних кнопок, а також виведення таблиці отриманих значень аргументу та функції. Крім того, було використано методи роботи з графічним контекстом </w:t>
      </w:r>
      <w:proofErr w:type="spellStart"/>
      <w:r w:rsidR="007F2EA0" w:rsidRPr="007F2EA0">
        <w:rPr>
          <w:bCs/>
          <w:iCs/>
          <w:sz w:val="28"/>
          <w:szCs w:val="28"/>
          <w:lang w:val="uk-UA"/>
        </w:rPr>
        <w:t>canvas</w:t>
      </w:r>
      <w:proofErr w:type="spellEnd"/>
      <w:r w:rsidR="007F2EA0" w:rsidRPr="007F2EA0">
        <w:rPr>
          <w:bCs/>
          <w:iCs/>
          <w:sz w:val="28"/>
          <w:szCs w:val="28"/>
          <w:lang w:val="uk-UA"/>
        </w:rPr>
        <w:t xml:space="preserve"> (малювання осей координат, побудова ліній за обчисленими координатами) та реалізовано функцію очищення графічної області й таблиці. У результаті отримано практичний досвід застосування циклічних конструкцій для чисе</w:t>
      </w:r>
      <w:bookmarkStart w:id="0" w:name="_GoBack"/>
      <w:bookmarkEnd w:id="0"/>
      <w:r w:rsidR="007F2EA0" w:rsidRPr="007F2EA0">
        <w:rPr>
          <w:bCs/>
          <w:iCs/>
          <w:sz w:val="28"/>
          <w:szCs w:val="28"/>
          <w:lang w:val="uk-UA"/>
        </w:rPr>
        <w:t xml:space="preserve">льного табулювання функцій та їх графічної візуалізації засобами </w:t>
      </w:r>
      <w:proofErr w:type="spellStart"/>
      <w:r w:rsidR="007F2EA0" w:rsidRPr="007F2EA0">
        <w:rPr>
          <w:bCs/>
          <w:iCs/>
          <w:sz w:val="28"/>
          <w:szCs w:val="28"/>
          <w:lang w:val="uk-UA"/>
        </w:rPr>
        <w:t>canvas</w:t>
      </w:r>
      <w:proofErr w:type="spellEnd"/>
      <w:r w:rsidR="007F2EA0" w:rsidRPr="007F2EA0">
        <w:rPr>
          <w:bCs/>
          <w:iCs/>
          <w:sz w:val="28"/>
          <w:szCs w:val="28"/>
          <w:lang w:val="uk-UA"/>
        </w:rPr>
        <w:t>.</w:t>
      </w:r>
    </w:p>
    <w:sectPr w:rsidR="005711ED" w:rsidRPr="00F617E8">
      <w:pgSz w:w="11906" w:h="16838"/>
      <w:pgMar w:top="1134" w:right="567" w:bottom="1134" w:left="1418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Noto Sans Devanagari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BDF4481"/>
    <w:multiLevelType w:val="hybridMultilevel"/>
    <w:tmpl w:val="31DC29DE"/>
    <w:lvl w:ilvl="0" w:tplc="7A4C1F32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31"/>
    <w:rsid w:val="001122BC"/>
    <w:rsid w:val="002D5FF8"/>
    <w:rsid w:val="002E27D4"/>
    <w:rsid w:val="00466631"/>
    <w:rsid w:val="00470BEB"/>
    <w:rsid w:val="005711ED"/>
    <w:rsid w:val="00786DB0"/>
    <w:rsid w:val="007F2EA0"/>
    <w:rsid w:val="00C34A6B"/>
    <w:rsid w:val="00CB494A"/>
    <w:rsid w:val="00DE28E4"/>
    <w:rsid w:val="00DF3986"/>
    <w:rsid w:val="00DF50A0"/>
    <w:rsid w:val="00F617E8"/>
    <w:rsid w:val="00FC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F05BF45"/>
  <w15:chartTrackingRefBased/>
  <w15:docId w15:val="{98AA39CE-1A7A-4C59-A63D-F2BC3D1D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outlineLvl w:val="5"/>
    </w:pPr>
    <w:rPr>
      <w:i/>
      <w:iCs/>
      <w:lang w:val="uk-UA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spacing w:before="320"/>
      <w:jc w:val="center"/>
      <w:outlineLvl w:val="7"/>
    </w:pPr>
    <w:rPr>
      <w:rFonts w:ascii="Arial" w:hAnsi="Arial" w:cs="Arial"/>
      <w:b/>
      <w:iCs/>
      <w:sz w:val="20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styleId="a3">
    <w:name w:val="page number"/>
    <w:basedOn w:val="1"/>
  </w:style>
  <w:style w:type="character" w:customStyle="1" w:styleId="Heading6Char">
    <w:name w:val="Heading 6 Char"/>
    <w:rPr>
      <w:i/>
      <w:iCs/>
      <w:sz w:val="24"/>
      <w:szCs w:val="24"/>
      <w:lang w:val="uk-UA"/>
    </w:rPr>
  </w:style>
  <w:style w:type="character" w:customStyle="1" w:styleId="Heading8Char">
    <w:name w:val="Heading 8 Char"/>
    <w:rPr>
      <w:rFonts w:ascii="Arial" w:hAnsi="Arial" w:cs="Arial"/>
      <w:b/>
      <w:iCs/>
      <w:szCs w:val="24"/>
      <w:lang w:val="uk-UA"/>
    </w:rPr>
  </w:style>
  <w:style w:type="character" w:customStyle="1" w:styleId="BodyTextChar">
    <w:name w:val="Body Text Char"/>
    <w:rPr>
      <w:i/>
      <w:iCs/>
      <w:sz w:val="24"/>
      <w:szCs w:val="24"/>
      <w:lang w:val="uk-UA"/>
    </w:rPr>
  </w:style>
  <w:style w:type="character" w:customStyle="1" w:styleId="FooterChar">
    <w:name w:val="Footer Char"/>
    <w:rPr>
      <w:sz w:val="24"/>
      <w:szCs w:val="24"/>
      <w:lang w:val="ru-RU"/>
    </w:rPr>
  </w:style>
  <w:style w:type="character" w:customStyle="1" w:styleId="st">
    <w:name w:val="st"/>
  </w:style>
  <w:style w:type="character" w:customStyle="1" w:styleId="NumberingSymbols">
    <w:name w:val="Numbering Symbols"/>
  </w:style>
  <w:style w:type="paragraph" w:customStyle="1" w:styleId="Heading">
    <w:name w:val="Heading"/>
    <w:basedOn w:val="a"/>
    <w:next w:val="a4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rPr>
      <w:i/>
      <w:iCs/>
      <w:lang w:val="uk-UA"/>
    </w:r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pPr>
      <w:suppressLineNumbers/>
    </w:pPr>
    <w:rPr>
      <w:rFonts w:cs="Noto Sans Devanagari"/>
    </w:rPr>
  </w:style>
  <w:style w:type="paragraph" w:customStyle="1" w:styleId="a7">
    <w:name w:val="Рамочка"/>
    <w:basedOn w:val="a"/>
    <w:pPr>
      <w:overflowPunct w:val="0"/>
      <w:autoSpaceDE w:val="0"/>
      <w:jc w:val="center"/>
      <w:textAlignment w:val="baseline"/>
    </w:pPr>
    <w:rPr>
      <w:rFonts w:ascii="Arial" w:hAnsi="Arial" w:cs="Arial"/>
      <w:sz w:val="20"/>
      <w:szCs w:val="20"/>
    </w:rPr>
  </w:style>
  <w:style w:type="paragraph" w:customStyle="1" w:styleId="HeaderandFooter">
    <w:name w:val="Header and Footer"/>
    <w:basedOn w:val="a"/>
    <w:pPr>
      <w:suppressLineNumbers/>
      <w:tabs>
        <w:tab w:val="center" w:pos="4986"/>
        <w:tab w:val="right" w:pos="9972"/>
      </w:tabs>
    </w:p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paragraph" w:styleId="a9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</w:pPr>
    <w:rPr>
      <w:rFonts w:eastAsia="Calibri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val="uk-UA"/>
    </w:rPr>
  </w:style>
  <w:style w:type="paragraph" w:customStyle="1" w:styleId="FR1">
    <w:name w:val="FR1"/>
    <w:pPr>
      <w:widowControl w:val="0"/>
      <w:suppressAutoHyphens/>
      <w:autoSpaceDE w:val="0"/>
      <w:spacing w:line="300" w:lineRule="auto"/>
      <w:ind w:left="40" w:firstLine="240"/>
      <w:jc w:val="both"/>
    </w:pPr>
    <w:rPr>
      <w:rFonts w:ascii="Arial" w:hAnsi="Arial" w:cs="Arial"/>
      <w:sz w:val="16"/>
      <w:szCs w:val="16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 w:cs="Arial"/>
      <w:bCs/>
      <w:sz w:val="22"/>
      <w:szCs w:val="20"/>
      <w:lang w:val="uk-UA"/>
    </w:rPr>
  </w:style>
  <w:style w:type="paragraph" w:customStyle="1" w:styleId="TableContents">
    <w:name w:val="Table Contents"/>
    <w:basedOn w:val="a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aa">
    <w:name w:val="Plain Text"/>
    <w:basedOn w:val="a"/>
    <w:link w:val="ab"/>
    <w:rsid w:val="00FC7723"/>
    <w:pPr>
      <w:suppressAutoHyphens w:val="0"/>
      <w:snapToGrid w:val="0"/>
    </w:pPr>
    <w:rPr>
      <w:rFonts w:ascii="Courier New" w:hAnsi="Courier New"/>
      <w:sz w:val="20"/>
      <w:szCs w:val="20"/>
      <w:lang w:val="en-US" w:eastAsia="en-US"/>
    </w:rPr>
  </w:style>
  <w:style w:type="character" w:customStyle="1" w:styleId="ab">
    <w:name w:val="Текст Знак"/>
    <w:basedOn w:val="a0"/>
    <w:link w:val="aa"/>
    <w:rsid w:val="00FC7723"/>
    <w:rPr>
      <w:rFonts w:ascii="Courier New" w:hAnsi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8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11</Pages>
  <Words>1268</Words>
  <Characters>7233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 РОБОТА №3</vt:lpstr>
    </vt:vector>
  </TitlesOfParts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subject/>
  <dc:creator>Helen</dc:creator>
  <cp:keywords/>
  <cp:lastModifiedBy>Professional</cp:lastModifiedBy>
  <cp:revision>6</cp:revision>
  <cp:lastPrinted>1899-12-31T22:00:00Z</cp:lastPrinted>
  <dcterms:created xsi:type="dcterms:W3CDTF">2026-09-16T15:22:00Z</dcterms:created>
  <dcterms:modified xsi:type="dcterms:W3CDTF">2026-09-25T00:34:00Z</dcterms:modified>
</cp:coreProperties>
</file>